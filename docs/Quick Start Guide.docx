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bookmarkStart w:id="0" w:name="_GoBack"/>
      <w:bookmarkEnd w:id="0"/>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72F4D982" w14:textId="77777777" w:rsidR="0066692B"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66692B">
        <w:rPr>
          <w:noProof/>
        </w:rPr>
        <w:t>1</w:t>
      </w:r>
      <w:r w:rsidR="0066692B">
        <w:rPr>
          <w:rFonts w:asciiTheme="minorHAnsi" w:eastAsiaTheme="minorEastAsia" w:hAnsiTheme="minorHAnsi" w:cstheme="minorBidi"/>
          <w:noProof/>
          <w:sz w:val="24"/>
          <w:szCs w:val="24"/>
          <w:lang w:eastAsia="ja-JP"/>
        </w:rPr>
        <w:tab/>
      </w:r>
      <w:r w:rsidR="0066692B">
        <w:rPr>
          <w:noProof/>
        </w:rPr>
        <w:t>Introduction</w:t>
      </w:r>
      <w:r w:rsidR="0066692B">
        <w:rPr>
          <w:noProof/>
        </w:rPr>
        <w:tab/>
      </w:r>
      <w:r w:rsidR="0066692B">
        <w:rPr>
          <w:noProof/>
        </w:rPr>
        <w:fldChar w:fldCharType="begin"/>
      </w:r>
      <w:r w:rsidR="0066692B">
        <w:rPr>
          <w:noProof/>
        </w:rPr>
        <w:instrText xml:space="preserve"> PAGEREF _Toc292744131 \h </w:instrText>
      </w:r>
      <w:r w:rsidR="0066692B">
        <w:rPr>
          <w:noProof/>
        </w:rPr>
      </w:r>
      <w:r w:rsidR="0066692B">
        <w:rPr>
          <w:noProof/>
        </w:rPr>
        <w:fldChar w:fldCharType="separate"/>
      </w:r>
      <w:r w:rsidR="0066692B">
        <w:rPr>
          <w:noProof/>
        </w:rPr>
        <w:t>3</w:t>
      </w:r>
      <w:r w:rsidR="0066692B">
        <w:rPr>
          <w:noProof/>
        </w:rPr>
        <w:fldChar w:fldCharType="end"/>
      </w:r>
    </w:p>
    <w:p w14:paraId="364949C3" w14:textId="77777777" w:rsidR="0066692B" w:rsidRDefault="0066692B">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_Toc292744132 \h </w:instrText>
      </w:r>
      <w:r>
        <w:rPr>
          <w:noProof/>
        </w:rPr>
      </w:r>
      <w:r>
        <w:rPr>
          <w:noProof/>
        </w:rPr>
        <w:fldChar w:fldCharType="separate"/>
      </w:r>
      <w:r>
        <w:rPr>
          <w:noProof/>
        </w:rPr>
        <w:t>3</w:t>
      </w:r>
      <w:r>
        <w:rPr>
          <w:noProof/>
        </w:rPr>
        <w:fldChar w:fldCharType="end"/>
      </w:r>
    </w:p>
    <w:p w14:paraId="349F894B"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_Toc292744133 \h </w:instrText>
      </w:r>
      <w:r>
        <w:rPr>
          <w:noProof/>
        </w:rPr>
      </w:r>
      <w:r>
        <w:rPr>
          <w:noProof/>
        </w:rPr>
        <w:fldChar w:fldCharType="separate"/>
      </w:r>
      <w:r>
        <w:rPr>
          <w:noProof/>
        </w:rPr>
        <w:t>3</w:t>
      </w:r>
      <w:r>
        <w:rPr>
          <w:noProof/>
        </w:rPr>
        <w:fldChar w:fldCharType="end"/>
      </w:r>
    </w:p>
    <w:p w14:paraId="6762D8B6"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_Toc292744134 \h </w:instrText>
      </w:r>
      <w:r>
        <w:rPr>
          <w:noProof/>
        </w:rPr>
      </w:r>
      <w:r>
        <w:rPr>
          <w:noProof/>
        </w:rPr>
        <w:fldChar w:fldCharType="separate"/>
      </w:r>
      <w:r>
        <w:rPr>
          <w:noProof/>
        </w:rPr>
        <w:t>4</w:t>
      </w:r>
      <w:r>
        <w:rPr>
          <w:noProof/>
        </w:rPr>
        <w:fldChar w:fldCharType="end"/>
      </w:r>
    </w:p>
    <w:p w14:paraId="5620AF7C" w14:textId="77777777" w:rsidR="0066692B" w:rsidRDefault="0066692B">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_Toc292744135 \h </w:instrText>
      </w:r>
      <w:r>
        <w:rPr>
          <w:noProof/>
        </w:rPr>
      </w:r>
      <w:r>
        <w:rPr>
          <w:noProof/>
        </w:rPr>
        <w:fldChar w:fldCharType="separate"/>
      </w:r>
      <w:r>
        <w:rPr>
          <w:noProof/>
        </w:rPr>
        <w:t>5</w:t>
      </w:r>
      <w:r>
        <w:rPr>
          <w:noProof/>
        </w:rPr>
        <w:fldChar w:fldCharType="end"/>
      </w:r>
    </w:p>
    <w:p w14:paraId="3EF8FB11"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Installation Script</w:t>
      </w:r>
      <w:r>
        <w:rPr>
          <w:noProof/>
        </w:rPr>
        <w:tab/>
      </w:r>
      <w:r>
        <w:rPr>
          <w:noProof/>
        </w:rPr>
        <w:fldChar w:fldCharType="begin"/>
      </w:r>
      <w:r>
        <w:rPr>
          <w:noProof/>
        </w:rPr>
        <w:instrText xml:space="preserve"> PAGEREF _Toc292744136 \h </w:instrText>
      </w:r>
      <w:r>
        <w:rPr>
          <w:noProof/>
        </w:rPr>
      </w:r>
      <w:r>
        <w:rPr>
          <w:noProof/>
        </w:rPr>
        <w:fldChar w:fldCharType="separate"/>
      </w:r>
      <w:r>
        <w:rPr>
          <w:noProof/>
        </w:rPr>
        <w:t>5</w:t>
      </w:r>
      <w:r>
        <w:rPr>
          <w:noProof/>
        </w:rPr>
        <w:fldChar w:fldCharType="end"/>
      </w:r>
    </w:p>
    <w:p w14:paraId="70C49EE7" w14:textId="77777777" w:rsidR="0066692B" w:rsidRDefault="0066692B">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_Toc292744137 \h </w:instrText>
      </w:r>
      <w:r>
        <w:rPr>
          <w:noProof/>
        </w:rPr>
      </w:r>
      <w:r>
        <w:rPr>
          <w:noProof/>
        </w:rPr>
        <w:fldChar w:fldCharType="separate"/>
      </w:r>
      <w:r>
        <w:rPr>
          <w:noProof/>
        </w:rPr>
        <w:t>6</w:t>
      </w:r>
      <w:r>
        <w:rPr>
          <w:noProof/>
        </w:rPr>
        <w:fldChar w:fldCharType="end"/>
      </w:r>
    </w:p>
    <w:p w14:paraId="4210FB0E"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_Toc292744138 \h </w:instrText>
      </w:r>
      <w:r>
        <w:rPr>
          <w:noProof/>
        </w:rPr>
      </w:r>
      <w:r>
        <w:rPr>
          <w:noProof/>
        </w:rPr>
        <w:fldChar w:fldCharType="separate"/>
      </w:r>
      <w:r>
        <w:rPr>
          <w:noProof/>
        </w:rPr>
        <w:t>7</w:t>
      </w:r>
      <w:r>
        <w:rPr>
          <w:noProof/>
        </w:rPr>
        <w:fldChar w:fldCharType="end"/>
      </w:r>
    </w:p>
    <w:p w14:paraId="207C1ABC"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_Toc292744139 \h </w:instrText>
      </w:r>
      <w:r>
        <w:rPr>
          <w:noProof/>
        </w:rPr>
      </w:r>
      <w:r>
        <w:rPr>
          <w:noProof/>
        </w:rPr>
        <w:fldChar w:fldCharType="separate"/>
      </w:r>
      <w:r>
        <w:rPr>
          <w:noProof/>
        </w:rPr>
        <w:t>8</w:t>
      </w:r>
      <w:r>
        <w:rPr>
          <w:noProof/>
        </w:rPr>
        <w:fldChar w:fldCharType="end"/>
      </w:r>
    </w:p>
    <w:p w14:paraId="541A5F2F"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Container</w:t>
      </w:r>
      <w:r>
        <w:rPr>
          <w:noProof/>
        </w:rPr>
        <w:tab/>
      </w:r>
      <w:r>
        <w:rPr>
          <w:noProof/>
        </w:rPr>
        <w:fldChar w:fldCharType="begin"/>
      </w:r>
      <w:r>
        <w:rPr>
          <w:noProof/>
        </w:rPr>
        <w:instrText xml:space="preserve"> PAGEREF _Toc292744140 \h </w:instrText>
      </w:r>
      <w:r>
        <w:rPr>
          <w:noProof/>
        </w:rPr>
      </w:r>
      <w:r>
        <w:rPr>
          <w:noProof/>
        </w:rPr>
        <w:fldChar w:fldCharType="separate"/>
      </w:r>
      <w:r>
        <w:rPr>
          <w:noProof/>
        </w:rPr>
        <w:t>8</w:t>
      </w:r>
      <w:r>
        <w:rPr>
          <w:noProof/>
        </w:rPr>
        <w:fldChar w:fldCharType="end"/>
      </w:r>
    </w:p>
    <w:p w14:paraId="12C27375" w14:textId="77777777" w:rsidR="0066692B" w:rsidRDefault="0066692B">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_Toc292744141 \h </w:instrText>
      </w:r>
      <w:r>
        <w:rPr>
          <w:noProof/>
        </w:rPr>
      </w:r>
      <w:r>
        <w:rPr>
          <w:noProof/>
        </w:rPr>
        <w:fldChar w:fldCharType="separate"/>
      </w:r>
      <w:r>
        <w:rPr>
          <w:noProof/>
        </w:rPr>
        <w:t>9</w:t>
      </w:r>
      <w:r>
        <w:rPr>
          <w:noProof/>
        </w:rPr>
        <w:fldChar w:fldCharType="end"/>
      </w:r>
    </w:p>
    <w:p w14:paraId="48D3F9C3"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_Toc292744142 \h </w:instrText>
      </w:r>
      <w:r>
        <w:rPr>
          <w:noProof/>
        </w:rPr>
      </w:r>
      <w:r>
        <w:rPr>
          <w:noProof/>
        </w:rPr>
        <w:fldChar w:fldCharType="separate"/>
      </w:r>
      <w:r>
        <w:rPr>
          <w:noProof/>
        </w:rPr>
        <w:t>9</w:t>
      </w:r>
      <w:r>
        <w:rPr>
          <w:noProof/>
        </w:rPr>
        <w:fldChar w:fldCharType="end"/>
      </w:r>
    </w:p>
    <w:p w14:paraId="072198C4"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_Toc292744143 \h </w:instrText>
      </w:r>
      <w:r>
        <w:rPr>
          <w:noProof/>
        </w:rPr>
      </w:r>
      <w:r>
        <w:rPr>
          <w:noProof/>
        </w:rPr>
        <w:fldChar w:fldCharType="separate"/>
      </w:r>
      <w:r>
        <w:rPr>
          <w:noProof/>
        </w:rPr>
        <w:t>9</w:t>
      </w:r>
      <w:r>
        <w:rPr>
          <w:noProof/>
        </w:rPr>
        <w:fldChar w:fldCharType="end"/>
      </w:r>
    </w:p>
    <w:p w14:paraId="2EEE5266"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_Toc292744144 \h </w:instrText>
      </w:r>
      <w:r>
        <w:rPr>
          <w:noProof/>
        </w:rPr>
      </w:r>
      <w:r>
        <w:rPr>
          <w:noProof/>
        </w:rPr>
        <w:fldChar w:fldCharType="separate"/>
      </w:r>
      <w:r>
        <w:rPr>
          <w:noProof/>
        </w:rPr>
        <w:t>10</w:t>
      </w:r>
      <w:r>
        <w:rPr>
          <w:noProof/>
        </w:rPr>
        <w:fldChar w:fldCharType="end"/>
      </w:r>
    </w:p>
    <w:p w14:paraId="07DBD991"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_Toc292744145 \h </w:instrText>
      </w:r>
      <w:r>
        <w:rPr>
          <w:noProof/>
        </w:rPr>
      </w:r>
      <w:r>
        <w:rPr>
          <w:noProof/>
        </w:rPr>
        <w:fldChar w:fldCharType="separate"/>
      </w:r>
      <w:r>
        <w:rPr>
          <w:noProof/>
        </w:rPr>
        <w:t>11</w:t>
      </w:r>
      <w:r>
        <w:rPr>
          <w:noProof/>
        </w:rPr>
        <w:fldChar w:fldCharType="end"/>
      </w:r>
    </w:p>
    <w:p w14:paraId="1836403B" w14:textId="77777777" w:rsidR="0066692B" w:rsidRDefault="0066692B">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Containers</w:t>
      </w:r>
      <w:r>
        <w:rPr>
          <w:noProof/>
        </w:rPr>
        <w:tab/>
      </w:r>
      <w:r>
        <w:rPr>
          <w:noProof/>
        </w:rPr>
        <w:fldChar w:fldCharType="begin"/>
      </w:r>
      <w:r>
        <w:rPr>
          <w:noProof/>
        </w:rPr>
        <w:instrText xml:space="preserve"> PAGEREF _Toc292744146 \h </w:instrText>
      </w:r>
      <w:r>
        <w:rPr>
          <w:noProof/>
        </w:rPr>
      </w:r>
      <w:r>
        <w:rPr>
          <w:noProof/>
        </w:rPr>
        <w:fldChar w:fldCharType="separate"/>
      </w:r>
      <w:r>
        <w:rPr>
          <w:noProof/>
        </w:rPr>
        <w:t>13</w:t>
      </w:r>
      <w:r>
        <w:rPr>
          <w:noProof/>
        </w:rPr>
        <w:fldChar w:fldCharType="end"/>
      </w:r>
    </w:p>
    <w:p w14:paraId="744AE5E1"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Container Deployment</w:t>
      </w:r>
      <w:r>
        <w:rPr>
          <w:noProof/>
        </w:rPr>
        <w:tab/>
      </w:r>
      <w:r>
        <w:rPr>
          <w:noProof/>
        </w:rPr>
        <w:fldChar w:fldCharType="begin"/>
      </w:r>
      <w:r>
        <w:rPr>
          <w:noProof/>
        </w:rPr>
        <w:instrText xml:space="preserve"> PAGEREF _Toc292744147 \h </w:instrText>
      </w:r>
      <w:r>
        <w:rPr>
          <w:noProof/>
        </w:rPr>
      </w:r>
      <w:r>
        <w:rPr>
          <w:noProof/>
        </w:rPr>
        <w:fldChar w:fldCharType="separate"/>
      </w:r>
      <w:r>
        <w:rPr>
          <w:noProof/>
        </w:rPr>
        <w:t>13</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1" w:name="_Toc292744131"/>
      <w:r w:rsidRPr="000B466B">
        <w:lastRenderedPageBreak/>
        <w:t>Introduction</w:t>
      </w:r>
      <w:bookmarkEnd w:id="1"/>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304F1F"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2" w:name="_Toc292744132"/>
      <w:r>
        <w:t>Setup</w:t>
      </w:r>
      <w:bookmarkEnd w:id="2"/>
    </w:p>
    <w:p w14:paraId="1EB60575" w14:textId="4E86735B" w:rsidR="007976A7" w:rsidRPr="00791F0F" w:rsidRDefault="001A0C03" w:rsidP="00791F0F">
      <w:pPr>
        <w:pStyle w:val="Heading2"/>
      </w:pPr>
      <w:bookmarkStart w:id="3" w:name="_Toc292744133"/>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7BE86145" w:rsidR="009359FC" w:rsidRDefault="009359FC" w:rsidP="006A4A56">
      <w:pPr>
        <w:pStyle w:val="BodyText"/>
        <w:numPr>
          <w:ilvl w:val="1"/>
          <w:numId w:val="2"/>
        </w:numPr>
      </w:pPr>
      <w:r>
        <w:t>\</w:t>
      </w:r>
      <w:proofErr w:type="gramStart"/>
      <w:r>
        <w:t>conta</w:t>
      </w:r>
      <w:r w:rsidR="007018FA">
        <w:t>iner</w:t>
      </w:r>
      <w:proofErr w:type="gramEnd"/>
      <w:r w:rsidR="007018FA">
        <w:t xml:space="preserve"> – Artefacts to assist in nginx container </w:t>
      </w:r>
      <w:r>
        <w:t>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06076D65" w:rsidR="007976A7" w:rsidRDefault="00AF0E76" w:rsidP="006A4A56">
      <w:pPr>
        <w:pStyle w:val="BodyText"/>
        <w:numPr>
          <w:ilvl w:val="1"/>
          <w:numId w:val="2"/>
        </w:numPr>
      </w:pPr>
      <w:r>
        <w:t>\</w:t>
      </w:r>
      <w:proofErr w:type="gramStart"/>
      <w:r>
        <w:t>test</w:t>
      </w:r>
      <w:proofErr w:type="gramEnd"/>
      <w:r>
        <w:t xml:space="preserve"> – SoapUI project file</w:t>
      </w:r>
      <w:r w:rsidR="00A6261B">
        <w:t>s</w:t>
      </w:r>
      <w:r>
        <w:t xml:space="preserve"> with </w:t>
      </w:r>
      <w:r w:rsidR="006C56C2">
        <w:t xml:space="preserve">configuration, </w:t>
      </w:r>
      <w:r w:rsidR="00A6261B">
        <w:t xml:space="preserve">samples and </w:t>
      </w:r>
      <w:r>
        <w:t>test invocations</w:t>
      </w:r>
    </w:p>
    <w:p w14:paraId="42D5404B" w14:textId="2CD41693" w:rsidR="007976A7" w:rsidRDefault="004202D6" w:rsidP="006A4A56">
      <w:pPr>
        <w:pStyle w:val="BodyText"/>
        <w:numPr>
          <w:ilvl w:val="1"/>
          <w:numId w:val="2"/>
        </w:numPr>
      </w:pPr>
      <w:r>
        <w:t>\</w:t>
      </w:r>
      <w:proofErr w:type="gramStart"/>
      <w:r>
        <w:t>projects</w:t>
      </w:r>
      <w:proofErr w:type="gramEnd"/>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2744134"/>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5" w:name="_Toc292744135"/>
      <w:r>
        <w:lastRenderedPageBreak/>
        <w:t>Deployment</w:t>
      </w:r>
      <w:bookmarkEnd w:id="5"/>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5F46E4C3" w:rsidR="001A0C03" w:rsidRDefault="00C3660A" w:rsidP="006A4A56">
      <w:pPr>
        <w:pStyle w:val="Heading2"/>
      </w:pPr>
      <w:bookmarkStart w:id="6" w:name="_Toc292744136"/>
      <w:r>
        <w:t>Installation</w:t>
      </w:r>
      <w:r w:rsidR="00AB6AE7">
        <w:t xml:space="preserve"> Script</w:t>
      </w:r>
      <w:bookmarkEnd w:id="6"/>
    </w:p>
    <w:p w14:paraId="67B3D5BB" w14:textId="297D0AFB" w:rsidR="007976A7" w:rsidRDefault="00E71B21" w:rsidP="006A4A56">
      <w:r>
        <w:t xml:space="preserve">This </w:t>
      </w:r>
      <w:r w:rsidR="00237249">
        <w:t xml:space="preserve">step </w:t>
      </w:r>
      <w:r>
        <w:t xml:space="preserve">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7" w:name="_Toc292744137"/>
      <w:r>
        <w:lastRenderedPageBreak/>
        <w:t>Configuration</w:t>
      </w:r>
      <w:bookmarkEnd w:id="7"/>
    </w:p>
    <w:p w14:paraId="15F8F0F8" w14:textId="51A065A8" w:rsidR="00A72994" w:rsidRDefault="00A72994" w:rsidP="00A72994">
      <w:pPr>
        <w:pStyle w:val="BodyText"/>
      </w:pPr>
      <w:r>
        <w:t>Configuration</w:t>
      </w:r>
      <w:r w:rsidR="00341275">
        <w:t xml:space="preserve"> consists of </w:t>
      </w:r>
      <w:r w:rsidR="005513B0">
        <w:t xml:space="preserve">1) </w:t>
      </w:r>
      <w:r>
        <w:t>building</w:t>
      </w:r>
      <w:r w:rsidR="005513B0">
        <w:t>/deploying the project jar file</w:t>
      </w:r>
      <w:proofErr w:type="gramStart"/>
      <w:r w:rsidR="005513B0">
        <w:t>;</w:t>
      </w:r>
      <w:proofErr w:type="gramEnd"/>
      <w:r>
        <w:t xml:space="preserve"> </w:t>
      </w:r>
      <w:r w:rsidR="005513B0">
        <w:t xml:space="preserve">2) </w:t>
      </w:r>
      <w:r>
        <w:t xml:space="preserve">registering a new Decision Server and </w:t>
      </w:r>
      <w:r w:rsidR="005513B0">
        <w:t xml:space="preserve">3) </w:t>
      </w:r>
      <w:r>
        <w:t>starting a Container for our new server.  All steps aside from server registration can be completed using an API.  The intention is to fully automate the procedure via a script</w:t>
      </w:r>
      <w:r w:rsidR="005513B0">
        <w:t>/maven</w:t>
      </w:r>
      <w:r>
        <w:t xml:space="preserve"> once APIs are located to replace the manual Workbench.</w:t>
      </w:r>
      <w:r w:rsidR="00735C30">
        <w:t xml:space="preserve">  Configuration is summarised as follows:</w:t>
      </w:r>
    </w:p>
    <w:p w14:paraId="55481555" w14:textId="77777777" w:rsidR="00735C30" w:rsidRDefault="00735C30" w:rsidP="00A72994">
      <w:pPr>
        <w:pStyle w:val="BodyText"/>
      </w:pPr>
    </w:p>
    <w:p w14:paraId="39A773A9" w14:textId="307D5465" w:rsidR="005E0439" w:rsidRDefault="005E0439" w:rsidP="00735C30">
      <w:pPr>
        <w:pStyle w:val="BodyText"/>
        <w:numPr>
          <w:ilvl w:val="0"/>
          <w:numId w:val="12"/>
        </w:numPr>
      </w:pPr>
      <w:r>
        <w:t>(Workbench) Login to the workbench and then register a new Decision Server</w:t>
      </w:r>
    </w:p>
    <w:p w14:paraId="48C6C0EF" w14:textId="6812C1D2" w:rsidR="00735C30" w:rsidRDefault="00735C30" w:rsidP="00735C30">
      <w:pPr>
        <w:pStyle w:val="BodyText"/>
        <w:numPr>
          <w:ilvl w:val="0"/>
          <w:numId w:val="12"/>
        </w:numPr>
      </w:pPr>
      <w:r>
        <w:t>(SoapUI)  Build/deploy the</w:t>
      </w:r>
      <w:r w:rsidR="00395D04">
        <w:t xml:space="preserve"> project with the supplied REST/</w:t>
      </w:r>
      <w:r>
        <w:t>POST command</w:t>
      </w:r>
    </w:p>
    <w:p w14:paraId="12E3DDEF" w14:textId="1D78AD92" w:rsidR="00110105" w:rsidRDefault="005E0439" w:rsidP="00735C30">
      <w:pPr>
        <w:pStyle w:val="BodyText"/>
        <w:numPr>
          <w:ilvl w:val="0"/>
          <w:numId w:val="12"/>
        </w:numPr>
      </w:pPr>
      <w:r>
        <w:t xml:space="preserve"> </w:t>
      </w:r>
      <w:r w:rsidR="00735C30">
        <w:t>(SoapUI)  Create/start a container for our new</w:t>
      </w:r>
      <w:r w:rsidR="00395D04">
        <w:t xml:space="preserve"> server using the supplied REST/</w:t>
      </w:r>
      <w:r w:rsidR="00735C30">
        <w:t>PUT command</w:t>
      </w:r>
    </w:p>
    <w:p w14:paraId="4AC5D910" w14:textId="77777777" w:rsidR="00110105" w:rsidRDefault="00110105" w:rsidP="00110105">
      <w:pPr>
        <w:pStyle w:val="BodyText"/>
      </w:pPr>
    </w:p>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8" w:name="_Toc292744138"/>
      <w:r>
        <w:lastRenderedPageBreak/>
        <w:t>Register Decision Server</w:t>
      </w:r>
      <w:bookmarkEnd w:id="8"/>
    </w:p>
    <w:p w14:paraId="4635F8EA" w14:textId="483A7108"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5DE6699E" w14:textId="77777777" w:rsidR="00B13DD6" w:rsidRDefault="00B13DD6">
      <w:pPr>
        <w:widowControl/>
        <w:suppressAutoHyphens w:val="0"/>
        <w:rPr>
          <w:b/>
          <w:sz w:val="32"/>
          <w:szCs w:val="32"/>
        </w:rPr>
      </w:pPr>
      <w:r>
        <w:br w:type="page"/>
      </w:r>
    </w:p>
    <w:p w14:paraId="7AA6336D" w14:textId="00C342CD" w:rsidR="00B13DD6" w:rsidRDefault="00B13DD6" w:rsidP="00B13DD6">
      <w:pPr>
        <w:pStyle w:val="Heading2"/>
      </w:pPr>
      <w:bookmarkStart w:id="9" w:name="_Toc292744139"/>
      <w:r>
        <w:lastRenderedPageBreak/>
        <w:t>Build/Deploy the Project</w:t>
      </w:r>
      <w:bookmarkEnd w:id="9"/>
    </w:p>
    <w:p w14:paraId="550FE1F8" w14:textId="77777777" w:rsidR="00B13DD6" w:rsidRDefault="00B13DD6" w:rsidP="00B13DD6"/>
    <w:p w14:paraId="5D5CCD38" w14:textId="77777777" w:rsidR="00B13DD6" w:rsidRDefault="00B13DD6" w:rsidP="00B13DD6">
      <w:r>
        <w:t xml:space="preserve">Launch the SoapUI tools and then import the project with a name that includes the label "Project Management".   Locate the "Maven Build" resource and then execute the REST/POST </w:t>
      </w:r>
      <w:proofErr w:type="spellStart"/>
      <w:r>
        <w:t>Build&amp;Deploy</w:t>
      </w:r>
      <w:proofErr w:type="spellEnd"/>
      <w:r>
        <w:t xml:space="preserve"> request.</w:t>
      </w:r>
    </w:p>
    <w:p w14:paraId="4C39CD49" w14:textId="77777777" w:rsidR="00B13DD6" w:rsidRDefault="00B13DD6" w:rsidP="00B13DD6"/>
    <w:p w14:paraId="40D1FDC3" w14:textId="64E6F34A" w:rsidR="00B13DD6" w:rsidRDefault="00B13DD6" w:rsidP="00B13DD6">
      <w:pPr>
        <w:ind w:left="709"/>
      </w:pPr>
      <w:r>
        <w:rPr>
          <w:noProof/>
          <w:lang w:val="en-US"/>
        </w:rPr>
        <w:drawing>
          <wp:inline distT="0" distB="0" distL="0" distR="0" wp14:anchorId="1CDEF300" wp14:editId="301D08CA">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3F25F24D" w14:textId="77777777" w:rsidR="00B13DD6" w:rsidRDefault="00B13DD6" w:rsidP="00B13DD6">
      <w:pPr>
        <w:ind w:left="709"/>
      </w:pPr>
    </w:p>
    <w:p w14:paraId="0B1049C8" w14:textId="77777777" w:rsidR="00B13DD6" w:rsidRDefault="00B13DD6" w:rsidP="00B13DD6">
      <w:pPr>
        <w:ind w:left="709"/>
      </w:pPr>
    </w:p>
    <w:p w14:paraId="6B14D700" w14:textId="28E5F27C" w:rsidR="00C512E2" w:rsidRDefault="00C512E2" w:rsidP="00C512E2">
      <w:pPr>
        <w:pStyle w:val="Heading2"/>
      </w:pPr>
      <w:bookmarkStart w:id="10" w:name="_Toc292744140"/>
      <w:r>
        <w:t>Create/Start a Container</w:t>
      </w:r>
      <w:bookmarkEnd w:id="10"/>
    </w:p>
    <w:p w14:paraId="1989198E" w14:textId="77777777" w:rsidR="00C512E2" w:rsidRDefault="00C512E2" w:rsidP="00C512E2"/>
    <w:p w14:paraId="3BA62E7C" w14:textId="7167CA6E" w:rsidR="00C512E2" w:rsidRDefault="00C512E2" w:rsidP="00C512E2">
      <w:r>
        <w:t>Launch the SoapUI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50C1707E" w14:textId="358B74A0" w:rsidR="00AD6D45" w:rsidRDefault="00B13DD6" w:rsidP="00AD6D45">
      <w:pPr>
        <w:pStyle w:val="Heading1"/>
      </w:pPr>
      <w:bookmarkStart w:id="11" w:name="_Toc292744141"/>
      <w:r>
        <w:lastRenderedPageBreak/>
        <w:t>R</w:t>
      </w:r>
      <w:r w:rsidR="00AF0E76">
        <w:t>unning the Demo</w:t>
      </w:r>
      <w:bookmarkEnd w:id="11"/>
    </w:p>
    <w:p w14:paraId="6B66170B" w14:textId="37679079" w:rsidR="00900CCD" w:rsidRDefault="00900CCD" w:rsidP="00900CCD">
      <w:pPr>
        <w:pStyle w:val="Heading2"/>
      </w:pPr>
      <w:bookmarkStart w:id="12" w:name="_Toc292744142"/>
      <w:r>
        <w:t>Health Check</w:t>
      </w:r>
      <w:bookmarkEnd w:id="12"/>
    </w:p>
    <w:p w14:paraId="6D929E27" w14:textId="141D92FB" w:rsidR="004D1496"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77C72F92" w14:textId="5157B651" w:rsidR="007976A7" w:rsidRDefault="00AF0E76" w:rsidP="00791F0F">
      <w:pPr>
        <w:pStyle w:val="Heading2"/>
      </w:pPr>
      <w:bookmarkStart w:id="13" w:name="_Toc292744143"/>
      <w:r>
        <w:t>Basic Decision Server</w:t>
      </w:r>
      <w:bookmarkEnd w:id="13"/>
    </w:p>
    <w:p w14:paraId="4F5E4A42" w14:textId="5C5A2A74" w:rsidR="00855221" w:rsidRDefault="00FD3056" w:rsidP="00855221">
      <w:r>
        <w:t xml:space="preserve">This demo shows a stateless request/response interaction with the Real Time Decision Server.  </w:t>
      </w:r>
      <w:r w:rsidR="00A11B65">
        <w:t>Launch the SoapUI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5C9049E8" w14:textId="7D74F9A3" w:rsidR="007976A7" w:rsidRDefault="00AF0E76" w:rsidP="00791F0F">
      <w:pPr>
        <w:pStyle w:val="Heading2"/>
      </w:pPr>
      <w:bookmarkStart w:id="14" w:name="_Toc292744144"/>
      <w:r>
        <w:lastRenderedPageBreak/>
        <w:t>Advanced Workbench</w:t>
      </w:r>
      <w:bookmarkEnd w:id="14"/>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5" w:name="_Toc292744145"/>
      <w:r>
        <w:lastRenderedPageBreak/>
        <w:t>High Availability</w:t>
      </w:r>
      <w:bookmarkEnd w:id="15"/>
    </w:p>
    <w:p w14:paraId="56B06616" w14:textId="370D85CF" w:rsidR="002152FC"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w:t>
      </w:r>
      <w:proofErr w:type="spellStart"/>
      <w:r w:rsidR="002152FC">
        <w:t>localhost</w:t>
      </w:r>
      <w:proofErr w:type="spellEnd"/>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 xml:space="preserve">If not using </w:t>
      </w:r>
      <w:proofErr w:type="spellStart"/>
      <w:r>
        <w:t>localhost</w:t>
      </w:r>
      <w:proofErr w:type="spellEnd"/>
      <w:r>
        <w: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FC2FF84" w14:textId="0D1CB247" w:rsidR="00A9757D"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w:t>
      </w:r>
      <w:r w:rsidR="00A9757D">
        <w:t xml:space="preserve">  Note that this will require a workstation with more than 8 </w:t>
      </w:r>
      <w:proofErr w:type="spellStart"/>
      <w:r w:rsidR="00A9757D">
        <w:t>GBytes</w:t>
      </w:r>
      <w:proofErr w:type="spellEnd"/>
      <w:r w:rsidR="00A9757D">
        <w:t xml:space="preserve"> RAM.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462EDF69"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r w:rsidR="007018FA">
              <w:rPr>
                <w:rFonts w:ascii="Courier New" w:hAnsi="Courier New" w:cs="Courier New"/>
              </w:rPr>
              <w:t>ß</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0BD30B8B" w14:textId="70EAE968" w:rsidR="00772EDF" w:rsidRDefault="00772EDF">
      <w:pPr>
        <w:widowControl/>
        <w:suppressAutoHyphens w:val="0"/>
      </w:pPr>
    </w:p>
    <w:p w14:paraId="1E095FD0" w14:textId="77777777" w:rsidR="0066692B" w:rsidRDefault="0066692B">
      <w:pPr>
        <w:widowControl/>
        <w:suppressAutoHyphens w:val="0"/>
      </w:pPr>
      <w:r>
        <w:br w:type="page"/>
      </w:r>
    </w:p>
    <w:p w14:paraId="46F6861E" w14:textId="7F092CD2"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47908E81" w14:textId="77777777" w:rsidR="00520E5D" w:rsidRDefault="00520E5D" w:rsidP="00B07BFF">
      <w:pPr>
        <w:pStyle w:val="BodyText"/>
      </w:pPr>
    </w:p>
    <w:p w14:paraId="17ABC2F2" w14:textId="4F9ADCB2" w:rsidR="00520E5D" w:rsidRDefault="00772EDF" w:rsidP="00445899">
      <w:pPr>
        <w:pStyle w:val="BodyText"/>
        <w:ind w:left="851"/>
      </w:pPr>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p w14:paraId="7A9B7C38" w14:textId="77777777" w:rsidR="009323C8" w:rsidRDefault="009323C8" w:rsidP="00445899">
      <w:pPr>
        <w:pStyle w:val="BodyText"/>
        <w:ind w:left="851"/>
      </w:pPr>
    </w:p>
    <w:p w14:paraId="39F974F8" w14:textId="77777777" w:rsidR="009323C8" w:rsidRDefault="009323C8" w:rsidP="00445899">
      <w:pPr>
        <w:pStyle w:val="BodyText"/>
        <w:ind w:left="851"/>
      </w:pPr>
    </w:p>
    <w:p w14:paraId="7B47AE7A" w14:textId="77777777" w:rsidR="002A5E3B" w:rsidRDefault="002A5E3B">
      <w:pPr>
        <w:widowControl/>
        <w:suppressAutoHyphens w:val="0"/>
        <w:rPr>
          <w:b/>
          <w:sz w:val="36"/>
        </w:rPr>
      </w:pPr>
      <w:r>
        <w:br w:type="page"/>
      </w:r>
    </w:p>
    <w:p w14:paraId="21796E17" w14:textId="62A13069" w:rsidR="009323C8" w:rsidRDefault="002A5E3B" w:rsidP="002A5E3B">
      <w:pPr>
        <w:pStyle w:val="Heading1"/>
      </w:pPr>
      <w:bookmarkStart w:id="16" w:name="_Toc292744146"/>
      <w:r>
        <w:lastRenderedPageBreak/>
        <w:t>Containers</w:t>
      </w:r>
      <w:bookmarkEnd w:id="16"/>
    </w:p>
    <w:p w14:paraId="566BC82C" w14:textId="67646270" w:rsidR="009323C8" w:rsidRDefault="009323C8" w:rsidP="009323C8">
      <w:pPr>
        <w:pStyle w:val="Heading2"/>
      </w:pPr>
      <w:bookmarkStart w:id="17" w:name="_Toc292744147"/>
      <w:r>
        <w:t>Container Deployment</w:t>
      </w:r>
      <w:bookmarkEnd w:id="17"/>
    </w:p>
    <w:p w14:paraId="5AAD28E3" w14:textId="77777777" w:rsidR="00EB3B30" w:rsidRDefault="00904FE3" w:rsidP="009323C8">
      <w:r>
        <w:t>Once you have completed the traditional installation described earlier you can then</w:t>
      </w:r>
      <w:r w:rsidR="009323C8">
        <w:t xml:space="preserve"> deploy the application as a docker image</w:t>
      </w:r>
      <w:r w:rsidR="00EB3B30">
        <w:t xml:space="preserve">.  </w:t>
      </w:r>
      <w:r w:rsidR="009323C8">
        <w:t>Mac OS/X users may want to install boot2docker first.</w:t>
      </w:r>
      <w:r w:rsidR="00EB3B30">
        <w:t xml:space="preserve">  The steps are:</w:t>
      </w:r>
    </w:p>
    <w:p w14:paraId="11215CC0" w14:textId="77777777" w:rsidR="009769DC" w:rsidRDefault="009769DC" w:rsidP="009323C8"/>
    <w:p w14:paraId="5DACF22F" w14:textId="2FE92326" w:rsidR="009769DC" w:rsidRDefault="009769DC" w:rsidP="001C42D3">
      <w:pPr>
        <w:pStyle w:val="ListParagraph"/>
        <w:numPr>
          <w:ilvl w:val="0"/>
          <w:numId w:val="14"/>
        </w:numPr>
      </w:pPr>
      <w:r>
        <w:t xml:space="preserve">Stop the </w:t>
      </w:r>
      <w:proofErr w:type="spellStart"/>
      <w:r>
        <w:t>the</w:t>
      </w:r>
      <w:proofErr w:type="spellEnd"/>
      <w:r>
        <w:t xml:space="preserve"> jboss-eap-6.4 you started earlier</w:t>
      </w:r>
    </w:p>
    <w:p w14:paraId="47EFE11B" w14:textId="1A5ACA95" w:rsidR="009769DC" w:rsidRDefault="009769DC" w:rsidP="001C42D3">
      <w:pPr>
        <w:pStyle w:val="ListParagraph"/>
        <w:numPr>
          <w:ilvl w:val="0"/>
          <w:numId w:val="14"/>
        </w:numPr>
      </w:pPr>
      <w:r>
        <w:t>Zip the jboss-eap-6.4 installation located under \target you built earlier</w:t>
      </w:r>
    </w:p>
    <w:p w14:paraId="6AFF890A" w14:textId="16969517" w:rsidR="009769DC" w:rsidRDefault="004C0A44" w:rsidP="001C42D3">
      <w:pPr>
        <w:pStyle w:val="ListParagraph"/>
        <w:numPr>
          <w:ilvl w:val="0"/>
          <w:numId w:val="14"/>
        </w:numPr>
      </w:pPr>
      <w:r>
        <w:t>Move</w:t>
      </w:r>
      <w:r w:rsidR="009769DC">
        <w:t xml:space="preserve"> the zip </w:t>
      </w:r>
      <w:r w:rsidR="00395D04">
        <w:t>file to the \installs directory</w:t>
      </w:r>
    </w:p>
    <w:p w14:paraId="274CA82E" w14:textId="28EB15B8" w:rsidR="009769DC" w:rsidRDefault="009769DC" w:rsidP="001C42D3">
      <w:pPr>
        <w:pStyle w:val="ListParagraph"/>
        <w:numPr>
          <w:ilvl w:val="0"/>
          <w:numId w:val="14"/>
        </w:numPr>
      </w:pPr>
      <w:r>
        <w:t>Run the docker build script</w:t>
      </w:r>
    </w:p>
    <w:p w14:paraId="1468C8A7" w14:textId="2CB18735" w:rsidR="00626114" w:rsidRDefault="00626114" w:rsidP="001C42D3">
      <w:pPr>
        <w:pStyle w:val="ListParagraph"/>
        <w:numPr>
          <w:ilvl w:val="0"/>
          <w:numId w:val="14"/>
        </w:numPr>
      </w:pPr>
      <w:r>
        <w:t>Run the docker container</w:t>
      </w:r>
    </w:p>
    <w:p w14:paraId="483EBC3A" w14:textId="33FBC8C8" w:rsidR="00904F42" w:rsidRDefault="001C42D3" w:rsidP="00904F42">
      <w:pPr>
        <w:pStyle w:val="ListParagraph"/>
        <w:numPr>
          <w:ilvl w:val="0"/>
          <w:numId w:val="14"/>
        </w:numPr>
      </w:pPr>
      <w:r>
        <w:t>Locate the IP address used by this docker</w:t>
      </w:r>
      <w:r w:rsidR="00287122">
        <w:t xml:space="preserve"> container</w:t>
      </w:r>
    </w:p>
    <w:p w14:paraId="75D052A3" w14:textId="59984B9B" w:rsidR="00B95BD3" w:rsidRDefault="00B95BD3" w:rsidP="00904F42">
      <w:pPr>
        <w:pStyle w:val="ListParagraph"/>
        <w:numPr>
          <w:ilvl w:val="0"/>
          <w:numId w:val="14"/>
        </w:numPr>
      </w:pPr>
      <w:r>
        <w:t>Make the necessary configuration changes using workbench and SoapUI</w:t>
      </w:r>
    </w:p>
    <w:p w14:paraId="53FF2309" w14:textId="7BD71B93" w:rsidR="00B95BD3" w:rsidRDefault="00B95BD3" w:rsidP="00904F42">
      <w:pPr>
        <w:pStyle w:val="ListParagraph"/>
        <w:numPr>
          <w:ilvl w:val="0"/>
          <w:numId w:val="14"/>
        </w:numPr>
      </w:pPr>
      <w:r>
        <w:t>Bake the changes into the docker image</w:t>
      </w:r>
    </w:p>
    <w:p w14:paraId="7A286C7E" w14:textId="0649D5B6" w:rsidR="00B95BD3" w:rsidRDefault="00B95BD3" w:rsidP="00904F42">
      <w:pPr>
        <w:pStyle w:val="ListParagraph"/>
        <w:numPr>
          <w:ilvl w:val="0"/>
          <w:numId w:val="14"/>
        </w:numPr>
      </w:pPr>
      <w:r>
        <w:t>Restart the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15D98514"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50061B0" w14:textId="761ADAD0" w:rsidR="003C3A9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48DDD053"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w:t>
            </w:r>
            <w:r w:rsidR="007018FA">
              <w:rPr>
                <w:rFonts w:ascii="Courier New" w:hAnsi="Courier New" w:cs="Courier New"/>
              </w:rPr>
              <w:t>v</w:t>
            </w:r>
            <w:proofErr w:type="gramEnd"/>
            <w:r w:rsidR="007018FA">
              <w:rPr>
                <w:rFonts w:ascii="Courier New" w:hAnsi="Courier New" w:cs="Courier New"/>
              </w:rPr>
              <w:t xml:space="preserve"> jboss-eap-6.4.zip ..</w:t>
            </w:r>
            <w:r>
              <w:rPr>
                <w:rFonts w:ascii="Courier New" w:hAnsi="Courier New" w:cs="Courier New"/>
              </w:rPr>
              <w:t xml:space="preserve">/installs/ </w:t>
            </w:r>
          </w:p>
          <w:p w14:paraId="77D5816F" w14:textId="54D37110" w:rsidR="0096636C" w:rsidRDefault="0096636C"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cd ..</w:t>
            </w:r>
            <w:proofErr w:type="gramEnd"/>
            <w:r>
              <w:rPr>
                <w:rFonts w:ascii="Courier New" w:hAnsi="Courier New" w:cs="Courier New"/>
              </w:rPr>
              <w:t>/</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115D0E7A" w:rsidR="00904F42" w:rsidRPr="00E71B21" w:rsidRDefault="00904F42" w:rsidP="00A957FF">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01C5B721" w14:textId="77777777" w:rsidR="009323C8" w:rsidRDefault="009323C8" w:rsidP="009323C8"/>
    <w:p w14:paraId="5DAB41B5" w14:textId="11BB2C17" w:rsidR="00304F1F" w:rsidRDefault="00904F42" w:rsidP="009323C8">
      <w:r>
        <w:t>Now repeat the configuration steps as described in section 4.; with the variation that you may need to delete the existing Decision Server befo</w:t>
      </w:r>
      <w:r w:rsidR="00304F1F">
        <w:t xml:space="preserve">re registering a new instance.  Now that we have made these changes to the container, let's bake them into the image </w:t>
      </w:r>
      <w:r w:rsidR="00B95BD3">
        <w:t xml:space="preserve">using a docker commit </w:t>
      </w:r>
      <w:r w:rsidR="00304F1F">
        <w:t>so we don't have to rep</w:t>
      </w:r>
      <w:r w:rsidR="00B95BD3">
        <w:t>e</w:t>
      </w:r>
      <w:r w:rsidR="00304F1F">
        <w:t>at these steps again.  From a new terminal window:</w:t>
      </w:r>
    </w:p>
    <w:p w14:paraId="67EF1E6B" w14:textId="77777777" w:rsidR="00904F42" w:rsidRDefault="00904F42" w:rsidP="009323C8"/>
    <w:p w14:paraId="26828C30" w14:textId="77777777" w:rsidR="00994711" w:rsidRDefault="00994711"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1C2706F" w14:textId="72FE3F44"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p>
    <w:p w14:paraId="3B60287E" w14:textId="31907674"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Take note of the CONTAINER ID </w:t>
      </w:r>
      <w:r w:rsidR="00103724">
        <w:rPr>
          <w:rFonts w:ascii="Courier New" w:hAnsi="Courier New" w:cs="Courier New"/>
        </w:rPr>
        <w:t xml:space="preserve">as </w:t>
      </w:r>
      <w:r>
        <w:rPr>
          <w:rFonts w:ascii="Courier New" w:hAnsi="Courier New" w:cs="Courier New"/>
        </w:rPr>
        <w:t>&lt;ID&gt;</w:t>
      </w:r>
    </w:p>
    <w:p w14:paraId="1ECDF736" w14:textId="6EA53458"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commit &lt;ID&gt; spicozzi/weightwatcher</w:t>
      </w:r>
    </w:p>
    <w:p w14:paraId="569ABA5F" w14:textId="1079890F"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Stop the previous running container using Ctrl-C</w:t>
      </w:r>
    </w:p>
    <w:p w14:paraId="43C1E2E3" w14:textId="7A840E3B" w:rsidR="00994711" w:rsidRPr="00994711"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p w14:paraId="554AD97F" w14:textId="77777777" w:rsidR="009323C8" w:rsidRPr="009D2EF8" w:rsidRDefault="009323C8" w:rsidP="009323C8">
      <w:pPr>
        <w:widowControl/>
        <w:suppressAutoHyphens w:val="0"/>
        <w:rPr>
          <w:rFonts w:ascii="Courier New" w:hAnsi="Courier New" w:cs="Courier New"/>
          <w:sz w:val="20"/>
          <w:szCs w:val="20"/>
        </w:rPr>
      </w:pPr>
    </w:p>
    <w:p w14:paraId="4EA44C85" w14:textId="382B2361" w:rsidR="00304F1F" w:rsidRDefault="00304F1F" w:rsidP="00304F1F">
      <w:r>
        <w:t>You are then ready to explore the demo as described in section 5.</w:t>
      </w:r>
      <w:r w:rsidR="00EE5D70">
        <w:t xml:space="preserve">  T</w:t>
      </w:r>
      <w:r w:rsidR="00B95BD3">
        <w:t>he only thing you will need to do is restart the Container as described in section 5.1.</w:t>
      </w:r>
    </w:p>
    <w:p w14:paraId="4A811E14" w14:textId="302F5533" w:rsidR="009323C8" w:rsidRDefault="009323C8" w:rsidP="00123D74">
      <w:pPr>
        <w:widowControl/>
        <w:suppressAutoHyphens w:val="0"/>
      </w:pPr>
    </w:p>
    <w:sectPr w:rsidR="009323C8">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5"/>
  </w:num>
  <w:num w:numId="6">
    <w:abstractNumId w:val="6"/>
  </w:num>
  <w:num w:numId="7">
    <w:abstractNumId w:val="9"/>
  </w:num>
  <w:num w:numId="8">
    <w:abstractNumId w:val="5"/>
  </w:num>
  <w:num w:numId="9">
    <w:abstractNumId w:val="12"/>
  </w:num>
  <w:num w:numId="10">
    <w:abstractNumId w:val="8"/>
  </w:num>
  <w:num w:numId="11">
    <w:abstractNumId w:val="13"/>
  </w:num>
  <w:num w:numId="12">
    <w:abstractNumId w:val="4"/>
  </w:num>
  <w:num w:numId="13">
    <w:abstractNumId w:val="14"/>
  </w:num>
  <w:num w:numId="14">
    <w:abstractNumId w:val="11"/>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37974"/>
    <w:rsid w:val="00047FF1"/>
    <w:rsid w:val="0005737C"/>
    <w:rsid w:val="00074D31"/>
    <w:rsid w:val="00084CBA"/>
    <w:rsid w:val="000A2728"/>
    <w:rsid w:val="000A735A"/>
    <w:rsid w:val="000B466B"/>
    <w:rsid w:val="000C11A4"/>
    <w:rsid w:val="000D0F4B"/>
    <w:rsid w:val="0010297E"/>
    <w:rsid w:val="00103724"/>
    <w:rsid w:val="00107D37"/>
    <w:rsid w:val="00110105"/>
    <w:rsid w:val="00111E36"/>
    <w:rsid w:val="001138E9"/>
    <w:rsid w:val="00122051"/>
    <w:rsid w:val="00123D74"/>
    <w:rsid w:val="0012421E"/>
    <w:rsid w:val="001321C4"/>
    <w:rsid w:val="0013369C"/>
    <w:rsid w:val="001477AD"/>
    <w:rsid w:val="0014796D"/>
    <w:rsid w:val="001912DD"/>
    <w:rsid w:val="001A0C03"/>
    <w:rsid w:val="001A2E07"/>
    <w:rsid w:val="001A747B"/>
    <w:rsid w:val="001B1DC0"/>
    <w:rsid w:val="001B3B7F"/>
    <w:rsid w:val="001B6BED"/>
    <w:rsid w:val="001C20CD"/>
    <w:rsid w:val="001C42D3"/>
    <w:rsid w:val="001D61D6"/>
    <w:rsid w:val="001E3143"/>
    <w:rsid w:val="001F2878"/>
    <w:rsid w:val="001F3D15"/>
    <w:rsid w:val="00202367"/>
    <w:rsid w:val="00207FDA"/>
    <w:rsid w:val="00210CDA"/>
    <w:rsid w:val="002152FC"/>
    <w:rsid w:val="002321D6"/>
    <w:rsid w:val="00237249"/>
    <w:rsid w:val="00251F6D"/>
    <w:rsid w:val="00287122"/>
    <w:rsid w:val="00290D0B"/>
    <w:rsid w:val="002A1B70"/>
    <w:rsid w:val="002A5E3B"/>
    <w:rsid w:val="002B3136"/>
    <w:rsid w:val="002C3B54"/>
    <w:rsid w:val="00304F1F"/>
    <w:rsid w:val="00315661"/>
    <w:rsid w:val="0032607D"/>
    <w:rsid w:val="00341275"/>
    <w:rsid w:val="00347F4D"/>
    <w:rsid w:val="00362115"/>
    <w:rsid w:val="00374C56"/>
    <w:rsid w:val="00377CBB"/>
    <w:rsid w:val="00385F64"/>
    <w:rsid w:val="00390969"/>
    <w:rsid w:val="0039550F"/>
    <w:rsid w:val="00395D04"/>
    <w:rsid w:val="003A39AF"/>
    <w:rsid w:val="003C3A92"/>
    <w:rsid w:val="003C614D"/>
    <w:rsid w:val="003F6369"/>
    <w:rsid w:val="00403138"/>
    <w:rsid w:val="00406213"/>
    <w:rsid w:val="004202D6"/>
    <w:rsid w:val="00445899"/>
    <w:rsid w:val="004550E1"/>
    <w:rsid w:val="0047711D"/>
    <w:rsid w:val="00486F2B"/>
    <w:rsid w:val="00493EE5"/>
    <w:rsid w:val="004C0464"/>
    <w:rsid w:val="004C0A44"/>
    <w:rsid w:val="004D1496"/>
    <w:rsid w:val="004F24A3"/>
    <w:rsid w:val="00510B79"/>
    <w:rsid w:val="00520E5D"/>
    <w:rsid w:val="00524CE3"/>
    <w:rsid w:val="005308CE"/>
    <w:rsid w:val="00533F43"/>
    <w:rsid w:val="00541EB4"/>
    <w:rsid w:val="005511BB"/>
    <w:rsid w:val="005513B0"/>
    <w:rsid w:val="005808BA"/>
    <w:rsid w:val="005933EF"/>
    <w:rsid w:val="005C039F"/>
    <w:rsid w:val="005D65C6"/>
    <w:rsid w:val="005E0439"/>
    <w:rsid w:val="00603AA6"/>
    <w:rsid w:val="0060432B"/>
    <w:rsid w:val="00612F65"/>
    <w:rsid w:val="00623DA3"/>
    <w:rsid w:val="00624A18"/>
    <w:rsid w:val="00626114"/>
    <w:rsid w:val="00636C2A"/>
    <w:rsid w:val="00650ED9"/>
    <w:rsid w:val="0066692B"/>
    <w:rsid w:val="00676D9D"/>
    <w:rsid w:val="006867B7"/>
    <w:rsid w:val="00695731"/>
    <w:rsid w:val="006A146B"/>
    <w:rsid w:val="006A4A56"/>
    <w:rsid w:val="006C56C2"/>
    <w:rsid w:val="006D124A"/>
    <w:rsid w:val="006F48B9"/>
    <w:rsid w:val="007018FA"/>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C0DF5"/>
    <w:rsid w:val="007D0392"/>
    <w:rsid w:val="007E09B5"/>
    <w:rsid w:val="007E1E80"/>
    <w:rsid w:val="0082207F"/>
    <w:rsid w:val="008373D2"/>
    <w:rsid w:val="00843812"/>
    <w:rsid w:val="00855221"/>
    <w:rsid w:val="00864150"/>
    <w:rsid w:val="00867934"/>
    <w:rsid w:val="00870187"/>
    <w:rsid w:val="00870B60"/>
    <w:rsid w:val="008A0C0A"/>
    <w:rsid w:val="008A1DD1"/>
    <w:rsid w:val="008C4C7C"/>
    <w:rsid w:val="008C67D9"/>
    <w:rsid w:val="00900CCD"/>
    <w:rsid w:val="00904F42"/>
    <w:rsid w:val="00904FE3"/>
    <w:rsid w:val="009323C8"/>
    <w:rsid w:val="009327AE"/>
    <w:rsid w:val="009359FC"/>
    <w:rsid w:val="009365C1"/>
    <w:rsid w:val="0096636C"/>
    <w:rsid w:val="00972D70"/>
    <w:rsid w:val="00973F20"/>
    <w:rsid w:val="009769DC"/>
    <w:rsid w:val="00983246"/>
    <w:rsid w:val="00983A25"/>
    <w:rsid w:val="009907F6"/>
    <w:rsid w:val="00994711"/>
    <w:rsid w:val="009A3FC2"/>
    <w:rsid w:val="009B21AF"/>
    <w:rsid w:val="009B7CFE"/>
    <w:rsid w:val="009C2E62"/>
    <w:rsid w:val="009D2EF8"/>
    <w:rsid w:val="009E14A0"/>
    <w:rsid w:val="009E6A96"/>
    <w:rsid w:val="00A03796"/>
    <w:rsid w:val="00A04AEE"/>
    <w:rsid w:val="00A11B65"/>
    <w:rsid w:val="00A12713"/>
    <w:rsid w:val="00A14550"/>
    <w:rsid w:val="00A22863"/>
    <w:rsid w:val="00A26DEC"/>
    <w:rsid w:val="00A4751D"/>
    <w:rsid w:val="00A6261B"/>
    <w:rsid w:val="00A72994"/>
    <w:rsid w:val="00A7408D"/>
    <w:rsid w:val="00A8211E"/>
    <w:rsid w:val="00A86C01"/>
    <w:rsid w:val="00A957FF"/>
    <w:rsid w:val="00A9757D"/>
    <w:rsid w:val="00AB04A0"/>
    <w:rsid w:val="00AB6AE7"/>
    <w:rsid w:val="00AD6D45"/>
    <w:rsid w:val="00AE240F"/>
    <w:rsid w:val="00AF0E76"/>
    <w:rsid w:val="00AF664A"/>
    <w:rsid w:val="00B02E23"/>
    <w:rsid w:val="00B07BFF"/>
    <w:rsid w:val="00B13DD6"/>
    <w:rsid w:val="00B3786A"/>
    <w:rsid w:val="00B717E1"/>
    <w:rsid w:val="00B77883"/>
    <w:rsid w:val="00B83610"/>
    <w:rsid w:val="00B95BD3"/>
    <w:rsid w:val="00BC0E08"/>
    <w:rsid w:val="00BC2E67"/>
    <w:rsid w:val="00BD128A"/>
    <w:rsid w:val="00BE1C61"/>
    <w:rsid w:val="00C12093"/>
    <w:rsid w:val="00C208A6"/>
    <w:rsid w:val="00C2600A"/>
    <w:rsid w:val="00C2772C"/>
    <w:rsid w:val="00C32656"/>
    <w:rsid w:val="00C34576"/>
    <w:rsid w:val="00C34FC3"/>
    <w:rsid w:val="00C3660A"/>
    <w:rsid w:val="00C371C3"/>
    <w:rsid w:val="00C512E2"/>
    <w:rsid w:val="00C83301"/>
    <w:rsid w:val="00CA7E27"/>
    <w:rsid w:val="00CB588D"/>
    <w:rsid w:val="00CC2E75"/>
    <w:rsid w:val="00CC7A37"/>
    <w:rsid w:val="00CD25AB"/>
    <w:rsid w:val="00CD326E"/>
    <w:rsid w:val="00CF47BC"/>
    <w:rsid w:val="00CF65E0"/>
    <w:rsid w:val="00D108F5"/>
    <w:rsid w:val="00D31002"/>
    <w:rsid w:val="00D445DD"/>
    <w:rsid w:val="00D5465F"/>
    <w:rsid w:val="00D56BAD"/>
    <w:rsid w:val="00D57260"/>
    <w:rsid w:val="00D64979"/>
    <w:rsid w:val="00D96082"/>
    <w:rsid w:val="00DA7A9E"/>
    <w:rsid w:val="00DB7355"/>
    <w:rsid w:val="00DE722B"/>
    <w:rsid w:val="00DF0148"/>
    <w:rsid w:val="00DF68C9"/>
    <w:rsid w:val="00E008F7"/>
    <w:rsid w:val="00E03813"/>
    <w:rsid w:val="00E040DB"/>
    <w:rsid w:val="00E073B2"/>
    <w:rsid w:val="00E23F31"/>
    <w:rsid w:val="00E32563"/>
    <w:rsid w:val="00E37BF9"/>
    <w:rsid w:val="00E71B21"/>
    <w:rsid w:val="00EA40FB"/>
    <w:rsid w:val="00EB10DB"/>
    <w:rsid w:val="00EB3B30"/>
    <w:rsid w:val="00EB63C3"/>
    <w:rsid w:val="00EB6D0C"/>
    <w:rsid w:val="00EB7988"/>
    <w:rsid w:val="00EC2ACC"/>
    <w:rsid w:val="00ED440B"/>
    <w:rsid w:val="00EE2D60"/>
    <w:rsid w:val="00EE5D70"/>
    <w:rsid w:val="00EF3537"/>
    <w:rsid w:val="00F007BD"/>
    <w:rsid w:val="00F05A55"/>
    <w:rsid w:val="00F15704"/>
    <w:rsid w:val="00F21354"/>
    <w:rsid w:val="00F30C7C"/>
    <w:rsid w:val="00F350A3"/>
    <w:rsid w:val="00F55E25"/>
    <w:rsid w:val="00F93494"/>
    <w:rsid w:val="00FA6713"/>
    <w:rsid w:val="00FB2B67"/>
    <w:rsid w:val="00FC6A08"/>
    <w:rsid w:val="00FD3056"/>
    <w:rsid w:val="00FD3CD6"/>
    <w:rsid w:val="00FE72A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13</Pages>
  <Words>2048</Words>
  <Characters>11680</Characters>
  <Application>Microsoft Macintosh Word</Application>
  <DocSecurity>0</DocSecurity>
  <Lines>97</Lines>
  <Paragraphs>27</Paragraphs>
  <ScaleCrop>false</ScaleCrop>
  <Company>Emergitect Pty Ltd</Company>
  <LinksUpToDate>false</LinksUpToDate>
  <CharactersWithSpaces>13701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250</cp:revision>
  <cp:lastPrinted>2015-05-04T02:25:00Z</cp:lastPrinted>
  <dcterms:created xsi:type="dcterms:W3CDTF">2015-05-02T22:45:00Z</dcterms:created>
  <dcterms:modified xsi:type="dcterms:W3CDTF">2015-05-08T12:40:00Z</dcterms:modified>
</cp:coreProperties>
</file>