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 xml:space="preserve">Red Hat </w:t>
      </w:r>
      <w:proofErr w:type="spellStart"/>
      <w:r w:rsidRPr="006A4A56">
        <w:rPr>
          <w:b/>
          <w:sz w:val="96"/>
          <w:szCs w:val="36"/>
        </w:rPr>
        <w:t>JBoss</w:t>
      </w:r>
      <w:proofErr w:type="spellEnd"/>
      <w:r w:rsidRPr="006A4A56">
        <w:rPr>
          <w:b/>
          <w:sz w:val="96"/>
          <w:szCs w:val="36"/>
        </w:rPr>
        <w:t xml:space="preserve">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D021DF8" w14:textId="77777777" w:rsidR="006D1574"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D1574">
        <w:rPr>
          <w:noProof/>
        </w:rPr>
        <w:t>1</w:t>
      </w:r>
      <w:r w:rsidR="006D1574">
        <w:rPr>
          <w:rFonts w:asciiTheme="minorHAnsi" w:eastAsiaTheme="minorEastAsia" w:hAnsiTheme="minorHAnsi" w:cstheme="minorBidi"/>
          <w:noProof/>
          <w:sz w:val="24"/>
          <w:szCs w:val="24"/>
          <w:lang w:eastAsia="ja-JP"/>
        </w:rPr>
        <w:tab/>
      </w:r>
      <w:r w:rsidR="006D1574">
        <w:rPr>
          <w:noProof/>
        </w:rPr>
        <w:t>Introduction</w:t>
      </w:r>
      <w:r w:rsidR="006D1574">
        <w:rPr>
          <w:noProof/>
        </w:rPr>
        <w:tab/>
      </w:r>
      <w:r w:rsidR="006D1574">
        <w:rPr>
          <w:noProof/>
        </w:rPr>
        <w:fldChar w:fldCharType="begin"/>
      </w:r>
      <w:r w:rsidR="006D1574">
        <w:rPr>
          <w:noProof/>
        </w:rPr>
        <w:instrText xml:space="preserve"> PAGEREF _Toc294805868 \h </w:instrText>
      </w:r>
      <w:r w:rsidR="006D1574">
        <w:rPr>
          <w:noProof/>
        </w:rPr>
      </w:r>
      <w:r w:rsidR="006D1574">
        <w:rPr>
          <w:noProof/>
        </w:rPr>
        <w:fldChar w:fldCharType="separate"/>
      </w:r>
      <w:r w:rsidR="006D1574">
        <w:rPr>
          <w:noProof/>
        </w:rPr>
        <w:t>3</w:t>
      </w:r>
      <w:r w:rsidR="006D1574">
        <w:rPr>
          <w:noProof/>
        </w:rPr>
        <w:fldChar w:fldCharType="end"/>
      </w:r>
    </w:p>
    <w:p w14:paraId="0544A823" w14:textId="77777777" w:rsidR="006D1574" w:rsidRDefault="006D157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_Toc294805869 \h </w:instrText>
      </w:r>
      <w:r>
        <w:rPr>
          <w:noProof/>
        </w:rPr>
      </w:r>
      <w:r>
        <w:rPr>
          <w:noProof/>
        </w:rPr>
        <w:fldChar w:fldCharType="separate"/>
      </w:r>
      <w:r>
        <w:rPr>
          <w:noProof/>
        </w:rPr>
        <w:t>3</w:t>
      </w:r>
      <w:r>
        <w:rPr>
          <w:noProof/>
        </w:rPr>
        <w:fldChar w:fldCharType="end"/>
      </w:r>
    </w:p>
    <w:p w14:paraId="35F2EFB4"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_Toc294805870 \h </w:instrText>
      </w:r>
      <w:r>
        <w:rPr>
          <w:noProof/>
        </w:rPr>
      </w:r>
      <w:r>
        <w:rPr>
          <w:noProof/>
        </w:rPr>
        <w:fldChar w:fldCharType="separate"/>
      </w:r>
      <w:r>
        <w:rPr>
          <w:noProof/>
        </w:rPr>
        <w:t>3</w:t>
      </w:r>
      <w:r>
        <w:rPr>
          <w:noProof/>
        </w:rPr>
        <w:fldChar w:fldCharType="end"/>
      </w:r>
    </w:p>
    <w:p w14:paraId="43E28D94"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_Toc294805871 \h </w:instrText>
      </w:r>
      <w:r>
        <w:rPr>
          <w:noProof/>
        </w:rPr>
      </w:r>
      <w:r>
        <w:rPr>
          <w:noProof/>
        </w:rPr>
        <w:fldChar w:fldCharType="separate"/>
      </w:r>
      <w:r>
        <w:rPr>
          <w:noProof/>
        </w:rPr>
        <w:t>4</w:t>
      </w:r>
      <w:r>
        <w:rPr>
          <w:noProof/>
        </w:rPr>
        <w:fldChar w:fldCharType="end"/>
      </w:r>
    </w:p>
    <w:p w14:paraId="655E41A7" w14:textId="77777777" w:rsidR="006D1574" w:rsidRDefault="006D157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_Toc294805872 \h </w:instrText>
      </w:r>
      <w:r>
        <w:rPr>
          <w:noProof/>
        </w:rPr>
      </w:r>
      <w:r>
        <w:rPr>
          <w:noProof/>
        </w:rPr>
        <w:fldChar w:fldCharType="separate"/>
      </w:r>
      <w:r>
        <w:rPr>
          <w:noProof/>
        </w:rPr>
        <w:t>5</w:t>
      </w:r>
      <w:r>
        <w:rPr>
          <w:noProof/>
        </w:rPr>
        <w:fldChar w:fldCharType="end"/>
      </w:r>
    </w:p>
    <w:p w14:paraId="6C098A2B"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_Toc294805873 \h </w:instrText>
      </w:r>
      <w:r>
        <w:rPr>
          <w:noProof/>
        </w:rPr>
      </w:r>
      <w:r>
        <w:rPr>
          <w:noProof/>
        </w:rPr>
        <w:fldChar w:fldCharType="separate"/>
      </w:r>
      <w:r>
        <w:rPr>
          <w:noProof/>
        </w:rPr>
        <w:t>5</w:t>
      </w:r>
      <w:r>
        <w:rPr>
          <w:noProof/>
        </w:rPr>
        <w:fldChar w:fldCharType="end"/>
      </w:r>
    </w:p>
    <w:p w14:paraId="4506800B" w14:textId="77777777" w:rsidR="006D1574" w:rsidRDefault="006D157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_Toc294805874 \h </w:instrText>
      </w:r>
      <w:r>
        <w:rPr>
          <w:noProof/>
        </w:rPr>
      </w:r>
      <w:r>
        <w:rPr>
          <w:noProof/>
        </w:rPr>
        <w:fldChar w:fldCharType="separate"/>
      </w:r>
      <w:r>
        <w:rPr>
          <w:noProof/>
        </w:rPr>
        <w:t>6</w:t>
      </w:r>
      <w:r>
        <w:rPr>
          <w:noProof/>
        </w:rPr>
        <w:fldChar w:fldCharType="end"/>
      </w:r>
    </w:p>
    <w:p w14:paraId="256AF98B"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_Toc294805875 \h </w:instrText>
      </w:r>
      <w:r>
        <w:rPr>
          <w:noProof/>
        </w:rPr>
      </w:r>
      <w:r>
        <w:rPr>
          <w:noProof/>
        </w:rPr>
        <w:fldChar w:fldCharType="separate"/>
      </w:r>
      <w:r>
        <w:rPr>
          <w:noProof/>
        </w:rPr>
        <w:t>7</w:t>
      </w:r>
      <w:r>
        <w:rPr>
          <w:noProof/>
        </w:rPr>
        <w:fldChar w:fldCharType="end"/>
      </w:r>
    </w:p>
    <w:p w14:paraId="13F41148"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_Toc294805876 \h </w:instrText>
      </w:r>
      <w:r>
        <w:rPr>
          <w:noProof/>
        </w:rPr>
      </w:r>
      <w:r>
        <w:rPr>
          <w:noProof/>
        </w:rPr>
        <w:fldChar w:fldCharType="separate"/>
      </w:r>
      <w:r>
        <w:rPr>
          <w:noProof/>
        </w:rPr>
        <w:t>8</w:t>
      </w:r>
      <w:r>
        <w:rPr>
          <w:noProof/>
        </w:rPr>
        <w:fldChar w:fldCharType="end"/>
      </w:r>
    </w:p>
    <w:p w14:paraId="1547AB16"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KIE Server Container</w:t>
      </w:r>
      <w:r>
        <w:rPr>
          <w:noProof/>
        </w:rPr>
        <w:tab/>
      </w:r>
      <w:r>
        <w:rPr>
          <w:noProof/>
        </w:rPr>
        <w:fldChar w:fldCharType="begin"/>
      </w:r>
      <w:r>
        <w:rPr>
          <w:noProof/>
        </w:rPr>
        <w:instrText xml:space="preserve"> PAGEREF _Toc294805877 \h </w:instrText>
      </w:r>
      <w:r>
        <w:rPr>
          <w:noProof/>
        </w:rPr>
      </w:r>
      <w:r>
        <w:rPr>
          <w:noProof/>
        </w:rPr>
        <w:fldChar w:fldCharType="separate"/>
      </w:r>
      <w:r>
        <w:rPr>
          <w:noProof/>
        </w:rPr>
        <w:t>8</w:t>
      </w:r>
      <w:r>
        <w:rPr>
          <w:noProof/>
        </w:rPr>
        <w:fldChar w:fldCharType="end"/>
      </w:r>
    </w:p>
    <w:p w14:paraId="797B19BF" w14:textId="77777777" w:rsidR="006D1574" w:rsidRDefault="006D157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_Toc294805878 \h </w:instrText>
      </w:r>
      <w:r>
        <w:rPr>
          <w:noProof/>
        </w:rPr>
      </w:r>
      <w:r>
        <w:rPr>
          <w:noProof/>
        </w:rPr>
        <w:fldChar w:fldCharType="separate"/>
      </w:r>
      <w:r>
        <w:rPr>
          <w:noProof/>
        </w:rPr>
        <w:t>9</w:t>
      </w:r>
      <w:r>
        <w:rPr>
          <w:noProof/>
        </w:rPr>
        <w:fldChar w:fldCharType="end"/>
      </w:r>
    </w:p>
    <w:p w14:paraId="02979B6B"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_Toc294805879 \h </w:instrText>
      </w:r>
      <w:r>
        <w:rPr>
          <w:noProof/>
        </w:rPr>
      </w:r>
      <w:r>
        <w:rPr>
          <w:noProof/>
        </w:rPr>
        <w:fldChar w:fldCharType="separate"/>
      </w:r>
      <w:r>
        <w:rPr>
          <w:noProof/>
        </w:rPr>
        <w:t>9</w:t>
      </w:r>
      <w:r>
        <w:rPr>
          <w:noProof/>
        </w:rPr>
        <w:fldChar w:fldCharType="end"/>
      </w:r>
    </w:p>
    <w:p w14:paraId="0D32020F"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_Toc294805880 \h </w:instrText>
      </w:r>
      <w:r>
        <w:rPr>
          <w:noProof/>
        </w:rPr>
      </w:r>
      <w:r>
        <w:rPr>
          <w:noProof/>
        </w:rPr>
        <w:fldChar w:fldCharType="separate"/>
      </w:r>
      <w:r>
        <w:rPr>
          <w:noProof/>
        </w:rPr>
        <w:t>10</w:t>
      </w:r>
      <w:r>
        <w:rPr>
          <w:noProof/>
        </w:rPr>
        <w:fldChar w:fldCharType="end"/>
      </w:r>
    </w:p>
    <w:p w14:paraId="5285B70B"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_Toc294805881 \h </w:instrText>
      </w:r>
      <w:r>
        <w:rPr>
          <w:noProof/>
        </w:rPr>
      </w:r>
      <w:r>
        <w:rPr>
          <w:noProof/>
        </w:rPr>
        <w:fldChar w:fldCharType="separate"/>
      </w:r>
      <w:r>
        <w:rPr>
          <w:noProof/>
        </w:rPr>
        <w:t>11</w:t>
      </w:r>
      <w:r>
        <w:rPr>
          <w:noProof/>
        </w:rPr>
        <w:fldChar w:fldCharType="end"/>
      </w:r>
    </w:p>
    <w:p w14:paraId="6ECBF74D"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_Toc294805882 \h </w:instrText>
      </w:r>
      <w:r>
        <w:rPr>
          <w:noProof/>
        </w:rPr>
      </w:r>
      <w:r>
        <w:rPr>
          <w:noProof/>
        </w:rPr>
        <w:fldChar w:fldCharType="separate"/>
      </w:r>
      <w:r>
        <w:rPr>
          <w:noProof/>
        </w:rPr>
        <w:t>12</w:t>
      </w:r>
      <w:r>
        <w:rPr>
          <w:noProof/>
        </w:rPr>
        <w:fldChar w:fldCharType="end"/>
      </w:r>
    </w:p>
    <w:p w14:paraId="21DB3F7C" w14:textId="77777777" w:rsidR="006D1574" w:rsidRDefault="006D1574">
      <w:pPr>
        <w:pStyle w:val="TOC3"/>
        <w:tabs>
          <w:tab w:val="left" w:pos="1252"/>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_Toc294805883 \h </w:instrText>
      </w:r>
      <w:r>
        <w:rPr>
          <w:noProof/>
        </w:rPr>
      </w:r>
      <w:r>
        <w:rPr>
          <w:noProof/>
        </w:rPr>
        <w:fldChar w:fldCharType="separate"/>
      </w:r>
      <w:r>
        <w:rPr>
          <w:noProof/>
        </w:rPr>
        <w:t>12</w:t>
      </w:r>
      <w:r>
        <w:rPr>
          <w:noProof/>
        </w:rPr>
        <w:fldChar w:fldCharType="end"/>
      </w:r>
    </w:p>
    <w:p w14:paraId="731F2AEC" w14:textId="77777777" w:rsidR="006D1574" w:rsidRDefault="006D1574">
      <w:pPr>
        <w:pStyle w:val="TOC3"/>
        <w:tabs>
          <w:tab w:val="left" w:pos="1252"/>
        </w:tabs>
        <w:rPr>
          <w:rFonts w:asciiTheme="minorHAnsi" w:eastAsiaTheme="minorEastAsia" w:hAnsiTheme="minorHAnsi" w:cstheme="minorBidi"/>
          <w:noProof/>
          <w:sz w:val="24"/>
          <w:szCs w:val="24"/>
          <w:lang w:eastAsia="ja-JP"/>
        </w:rPr>
      </w:pPr>
      <w:r>
        <w:rPr>
          <w:noProof/>
        </w:rPr>
        <w:t>5.4.3</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_Toc294805884 \h </w:instrText>
      </w:r>
      <w:r>
        <w:rPr>
          <w:noProof/>
        </w:rPr>
      </w:r>
      <w:r>
        <w:rPr>
          <w:noProof/>
        </w:rPr>
        <w:fldChar w:fldCharType="separate"/>
      </w:r>
      <w:r>
        <w:rPr>
          <w:noProof/>
        </w:rPr>
        <w:t>13</w:t>
      </w:r>
      <w:r>
        <w:rPr>
          <w:noProof/>
        </w:rPr>
        <w:fldChar w:fldCharType="end"/>
      </w:r>
    </w:p>
    <w:p w14:paraId="0DBE8664" w14:textId="77777777" w:rsidR="006D1574" w:rsidRDefault="006D1574">
      <w:pPr>
        <w:pStyle w:val="TOC3"/>
        <w:tabs>
          <w:tab w:val="left" w:pos="1252"/>
        </w:tabs>
        <w:rPr>
          <w:rFonts w:asciiTheme="minorHAnsi" w:eastAsiaTheme="minorEastAsia" w:hAnsiTheme="minorHAnsi" w:cstheme="minorBidi"/>
          <w:noProof/>
          <w:sz w:val="24"/>
          <w:szCs w:val="24"/>
          <w:lang w:eastAsia="ja-JP"/>
        </w:rPr>
      </w:pPr>
      <w:r>
        <w:rPr>
          <w:noProof/>
        </w:rPr>
        <w:t>5.4.4</w:t>
      </w:r>
      <w:r>
        <w:rPr>
          <w:rFonts w:asciiTheme="minorHAnsi" w:eastAsiaTheme="minorEastAsia" w:hAnsiTheme="minorHAnsi" w:cstheme="minorBidi"/>
          <w:noProof/>
          <w:sz w:val="24"/>
          <w:szCs w:val="24"/>
          <w:lang w:eastAsia="ja-JP"/>
        </w:rPr>
        <w:tab/>
      </w:r>
      <w:r>
        <w:rPr>
          <w:noProof/>
        </w:rPr>
        <w:t>Tests</w:t>
      </w:r>
      <w:r>
        <w:rPr>
          <w:noProof/>
        </w:rPr>
        <w:tab/>
      </w:r>
      <w:r>
        <w:rPr>
          <w:noProof/>
        </w:rPr>
        <w:fldChar w:fldCharType="begin"/>
      </w:r>
      <w:r>
        <w:rPr>
          <w:noProof/>
        </w:rPr>
        <w:instrText xml:space="preserve"> PAGEREF _Toc294805885 \h </w:instrText>
      </w:r>
      <w:r>
        <w:rPr>
          <w:noProof/>
        </w:rPr>
      </w:r>
      <w:r>
        <w:rPr>
          <w:noProof/>
        </w:rPr>
        <w:fldChar w:fldCharType="separate"/>
      </w:r>
      <w:r>
        <w:rPr>
          <w:noProof/>
        </w:rPr>
        <w:t>14</w:t>
      </w:r>
      <w:r>
        <w:rPr>
          <w:noProof/>
        </w:rPr>
        <w:fldChar w:fldCharType="end"/>
      </w:r>
    </w:p>
    <w:p w14:paraId="6136581C"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_Toc294805886 \h </w:instrText>
      </w:r>
      <w:r>
        <w:rPr>
          <w:noProof/>
        </w:rPr>
      </w:r>
      <w:r>
        <w:rPr>
          <w:noProof/>
        </w:rPr>
        <w:fldChar w:fldCharType="separate"/>
      </w:r>
      <w:r>
        <w:rPr>
          <w:noProof/>
        </w:rPr>
        <w:t>15</w:t>
      </w:r>
      <w:r>
        <w:rPr>
          <w:noProof/>
        </w:rPr>
        <w:fldChar w:fldCharType="end"/>
      </w:r>
    </w:p>
    <w:p w14:paraId="7CDF0355" w14:textId="77777777" w:rsidR="006D1574" w:rsidRDefault="006D157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Docker Containers</w:t>
      </w:r>
      <w:r>
        <w:rPr>
          <w:noProof/>
        </w:rPr>
        <w:tab/>
      </w:r>
      <w:r>
        <w:rPr>
          <w:noProof/>
        </w:rPr>
        <w:fldChar w:fldCharType="begin"/>
      </w:r>
      <w:r>
        <w:rPr>
          <w:noProof/>
        </w:rPr>
        <w:instrText xml:space="preserve"> PAGEREF _Toc294805887 \h </w:instrText>
      </w:r>
      <w:r>
        <w:rPr>
          <w:noProof/>
        </w:rPr>
      </w:r>
      <w:r>
        <w:rPr>
          <w:noProof/>
        </w:rPr>
        <w:fldChar w:fldCharType="separate"/>
      </w:r>
      <w:r>
        <w:rPr>
          <w:noProof/>
        </w:rPr>
        <w:t>16</w:t>
      </w:r>
      <w:r>
        <w:rPr>
          <w:noProof/>
        </w:rPr>
        <w:fldChar w:fldCharType="end"/>
      </w:r>
    </w:p>
    <w:p w14:paraId="128FD9EE"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_Toc294805888 \h </w:instrText>
      </w:r>
      <w:r>
        <w:rPr>
          <w:noProof/>
        </w:rPr>
      </w:r>
      <w:r>
        <w:rPr>
          <w:noProof/>
        </w:rPr>
        <w:fldChar w:fldCharType="separate"/>
      </w:r>
      <w:r>
        <w:rPr>
          <w:noProof/>
        </w:rPr>
        <w:t>16</w:t>
      </w:r>
      <w:r>
        <w:rPr>
          <w:noProof/>
        </w:rPr>
        <w:fldChar w:fldCharType="end"/>
      </w:r>
    </w:p>
    <w:p w14:paraId="33A8314A" w14:textId="77777777" w:rsidR="006D1574" w:rsidRDefault="006D1574">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_Toc294805889 \h </w:instrText>
      </w:r>
      <w:r>
        <w:rPr>
          <w:noProof/>
        </w:rPr>
      </w:r>
      <w:r>
        <w:rPr>
          <w:noProof/>
        </w:rPr>
        <w:fldChar w:fldCharType="separate"/>
      </w:r>
      <w:r>
        <w:rPr>
          <w:noProof/>
        </w:rPr>
        <w:t>16</w:t>
      </w:r>
      <w:r>
        <w:rPr>
          <w:noProof/>
        </w:rPr>
        <w:fldChar w:fldCharType="end"/>
      </w:r>
    </w:p>
    <w:p w14:paraId="5677B5B4" w14:textId="77777777" w:rsidR="006D1574" w:rsidRDefault="006D1574">
      <w:pPr>
        <w:pStyle w:val="TOC1"/>
        <w:tabs>
          <w:tab w:val="left" w:pos="367"/>
        </w:tabs>
        <w:rPr>
          <w:rFonts w:asciiTheme="minorHAnsi" w:eastAsiaTheme="minorEastAsia" w:hAnsiTheme="minorHAnsi" w:cstheme="minorBidi"/>
          <w:noProof/>
          <w:sz w:val="24"/>
          <w:szCs w:val="24"/>
          <w:lang w:eastAsia="ja-JP"/>
        </w:rPr>
      </w:pPr>
      <w:r>
        <w:rPr>
          <w:noProof/>
        </w:rPr>
        <w:t>A</w:t>
      </w:r>
      <w:r>
        <w:rPr>
          <w:rFonts w:asciiTheme="minorHAnsi" w:eastAsiaTheme="minorEastAsia" w:hAnsiTheme="minorHAnsi" w:cstheme="minorBidi"/>
          <w:noProof/>
          <w:sz w:val="24"/>
          <w:szCs w:val="24"/>
          <w:lang w:eastAsia="ja-JP"/>
        </w:rPr>
        <w:tab/>
      </w:r>
      <w:r>
        <w:rPr>
          <w:noProof/>
        </w:rPr>
        <w:t>Appendix</w:t>
      </w:r>
      <w:r>
        <w:rPr>
          <w:noProof/>
        </w:rPr>
        <w:tab/>
      </w:r>
      <w:r>
        <w:rPr>
          <w:noProof/>
        </w:rPr>
        <w:fldChar w:fldCharType="begin"/>
      </w:r>
      <w:r>
        <w:rPr>
          <w:noProof/>
        </w:rPr>
        <w:instrText xml:space="preserve"> PAGEREF _Toc294805890 \h </w:instrText>
      </w:r>
      <w:r>
        <w:rPr>
          <w:noProof/>
        </w:rPr>
      </w:r>
      <w:r>
        <w:rPr>
          <w:noProof/>
        </w:rPr>
        <w:fldChar w:fldCharType="separate"/>
      </w:r>
      <w:r>
        <w:rPr>
          <w:noProof/>
        </w:rPr>
        <w:t>18</w:t>
      </w:r>
      <w:r>
        <w:rPr>
          <w:noProof/>
        </w:rPr>
        <w:fldChar w:fldCharType="end"/>
      </w:r>
    </w:p>
    <w:p w14:paraId="4982A1B7" w14:textId="77777777" w:rsidR="006D1574" w:rsidRDefault="006D1574">
      <w:pPr>
        <w:pStyle w:val="TOC2"/>
        <w:tabs>
          <w:tab w:val="left" w:pos="867"/>
        </w:tabs>
        <w:rPr>
          <w:rFonts w:asciiTheme="minorHAnsi" w:eastAsiaTheme="minorEastAsia" w:hAnsiTheme="minorHAnsi" w:cstheme="minorBidi"/>
          <w:noProof/>
          <w:sz w:val="24"/>
          <w:szCs w:val="24"/>
          <w:lang w:eastAsia="ja-JP"/>
        </w:rPr>
      </w:pPr>
      <w:r>
        <w:rPr>
          <w:noProof/>
        </w:rPr>
        <w:t xml:space="preserve">A.1 </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_Toc294805891 \h </w:instrText>
      </w:r>
      <w:r>
        <w:rPr>
          <w:noProof/>
        </w:rPr>
      </w:r>
      <w:r>
        <w:rPr>
          <w:noProof/>
        </w:rPr>
        <w:fldChar w:fldCharType="separate"/>
      </w:r>
      <w:r>
        <w:rPr>
          <w:noProof/>
        </w:rPr>
        <w:t>18</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bookmarkStart w:id="0" w:name="_GoBack"/>
      <w:bookmarkEnd w:id="0"/>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4805868"/>
      <w:r w:rsidRPr="000B466B">
        <w:lastRenderedPageBreak/>
        <w:t>Introduction</w:t>
      </w:r>
      <w:bookmarkEnd w:id="1"/>
    </w:p>
    <w:p w14:paraId="11C902AA" w14:textId="6DFC1878" w:rsidR="007976A7" w:rsidRDefault="00AF0E76" w:rsidP="000B466B">
      <w:r w:rsidRPr="006A4A56">
        <w:t>Interested in a demo that sh</w:t>
      </w:r>
      <w:r w:rsidR="000B466B">
        <w:t xml:space="preserve">owcases the </w:t>
      </w:r>
      <w:proofErr w:type="spellStart"/>
      <w:r w:rsidR="000B466B">
        <w:t>JBoss</w:t>
      </w:r>
      <w:proofErr w:type="spellEnd"/>
      <w:r w:rsidR="000B466B">
        <w:t xml:space="preserve">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 xml:space="preserve">This is a facts-in-facts-out (FIFO) pattern using a standardized fact interface representation.  This technique makes it easier for a simple thin client application such as </w:t>
      </w:r>
      <w:proofErr w:type="spellStart"/>
      <w:r>
        <w:t>SoapUI</w:t>
      </w:r>
      <w:proofErr w:type="spellEnd"/>
      <w:r>
        <w:t xml:space="preserve"> to send request/response payloads to the Decision Server without knowledge of the underlying rules data model.</w:t>
      </w:r>
    </w:p>
    <w:p w14:paraId="59E9C1B5" w14:textId="77777777" w:rsidR="007976A7" w:rsidRDefault="007976A7" w:rsidP="006A4A56"/>
    <w:p w14:paraId="77B91FE2" w14:textId="77777777" w:rsidR="007976A7" w:rsidRDefault="006618D8"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2BC95199" w14:textId="1568CEDB" w:rsidR="001B7B5F" w:rsidRDefault="001B7B5F" w:rsidP="006A4A56">
      <w:r>
        <w:t xml:space="preserve">Both a traditional and </w:t>
      </w:r>
      <w:r w:rsidR="00013F1E">
        <w:t>Docker</w:t>
      </w:r>
      <w:r>
        <w:t xml:space="preserve"> container based deployment model</w:t>
      </w:r>
      <w:r w:rsidR="00013F1E">
        <w:t>s</w:t>
      </w:r>
      <w:r>
        <w:t xml:space="preserve"> are supported.  If choosing to use the Container approach </w:t>
      </w:r>
      <w:r w:rsidR="00013F1E">
        <w:t xml:space="preserve">you can skip sections </w:t>
      </w:r>
      <w:r w:rsidR="006618D8">
        <w:t>3 and 4.  Container installation is described in section 6.</w:t>
      </w:r>
    </w:p>
    <w:p w14:paraId="22C354C6" w14:textId="77777777" w:rsidR="00013F1E" w:rsidRDefault="00013F1E" w:rsidP="006A4A56"/>
    <w:p w14:paraId="3958CCCF" w14:textId="3094D29B" w:rsidR="007976A7" w:rsidRDefault="00AF0E76" w:rsidP="000B466B">
      <w:pPr>
        <w:pStyle w:val="Heading1"/>
      </w:pPr>
      <w:bookmarkStart w:id="2" w:name="_Toc294805869"/>
      <w:r>
        <w:t>Setup</w:t>
      </w:r>
      <w:bookmarkEnd w:id="2"/>
    </w:p>
    <w:p w14:paraId="1EB60575" w14:textId="4E86735B" w:rsidR="007976A7" w:rsidRPr="00791F0F" w:rsidRDefault="001A0C03" w:rsidP="00791F0F">
      <w:pPr>
        <w:pStyle w:val="Heading2"/>
      </w:pPr>
      <w:bookmarkStart w:id="3" w:name="_Toc294805870"/>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w:t>
      </w:r>
      <w:proofErr w:type="spellStart"/>
      <w:r>
        <w:t>SoapUI</w:t>
      </w:r>
      <w:proofErr w:type="spellEnd"/>
      <w:r>
        <w:t xml:space="preserve">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4805871"/>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w:t>
      </w:r>
      <w:proofErr w:type="spellStart"/>
      <w:r>
        <w:t>SoapUI</w:t>
      </w:r>
      <w:proofErr w:type="spellEnd"/>
      <w:r>
        <w:t xml:space="preserve"> functional testing tool.  If you do not have it, </w:t>
      </w:r>
      <w:r w:rsidR="00AF0E76">
        <w:t xml:space="preserve">download and install </w:t>
      </w:r>
      <w:proofErr w:type="spellStart"/>
      <w:r w:rsidR="00AF0E76">
        <w:t>SoapUI</w:t>
      </w:r>
      <w:proofErr w:type="spellEnd"/>
      <w:r w:rsidR="00AF0E76">
        <w:t xml:space="preserve">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w:t>
      </w:r>
      <w:proofErr w:type="spellStart"/>
      <w:r w:rsidR="00AF0E76">
        <w:t>JBoss</w:t>
      </w:r>
      <w:proofErr w:type="spellEnd"/>
      <w:r w:rsidR="00AF0E76">
        <w:t xml:space="preserve">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 xml:space="preserve">Under </w:t>
      </w:r>
      <w:proofErr w:type="spellStart"/>
      <w:r>
        <w:t>JBoss</w:t>
      </w:r>
      <w:proofErr w:type="spellEnd"/>
      <w:r>
        <w:t xml:space="preserve">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 xml:space="preserve">Download Red Hat </w:t>
      </w:r>
      <w:proofErr w:type="spellStart"/>
      <w:r>
        <w:t>JBoss</w:t>
      </w:r>
      <w:proofErr w:type="spellEnd"/>
      <w:r>
        <w:t xml:space="preserve">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 xml:space="preserve">Download </w:t>
      </w:r>
      <w:proofErr w:type="spellStart"/>
      <w:r>
        <w:t>JBoss</w:t>
      </w:r>
      <w:proofErr w:type="spellEnd"/>
      <w:r>
        <w:t xml:space="preserve"> EAP 6.4:</w:t>
      </w:r>
    </w:p>
    <w:p w14:paraId="75F494D1" w14:textId="77777777" w:rsidR="007976A7" w:rsidRDefault="00AF0E76" w:rsidP="0047711D">
      <w:pPr>
        <w:pStyle w:val="ListParagraph"/>
        <w:numPr>
          <w:ilvl w:val="0"/>
          <w:numId w:val="3"/>
        </w:numPr>
        <w:spacing w:before="120" w:after="120"/>
      </w:pPr>
      <w:r>
        <w:t xml:space="preserve">Under </w:t>
      </w:r>
      <w:proofErr w:type="spellStart"/>
      <w:r>
        <w:t>JBoss</w:t>
      </w:r>
      <w:proofErr w:type="spellEnd"/>
      <w:r>
        <w:t xml:space="preserve">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w:t>
      </w:r>
      <w:proofErr w:type="spellStart"/>
      <w:r>
        <w:t>JBoss</w:t>
      </w:r>
      <w:proofErr w:type="spellEnd"/>
      <w:r>
        <w:t xml:space="preserve">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4F641BBE" w:rsidR="00FB2B67" w:rsidRDefault="00445576" w:rsidP="00FA6713">
      <w:pPr>
        <w:pStyle w:val="Heading1"/>
      </w:pPr>
      <w:bookmarkStart w:id="5" w:name="_Toc294805872"/>
      <w:r>
        <w:lastRenderedPageBreak/>
        <w:t xml:space="preserve">Traditional </w:t>
      </w:r>
      <w:r w:rsidR="00E71B21">
        <w:t>Deployment</w:t>
      </w:r>
      <w:bookmarkEnd w:id="5"/>
    </w:p>
    <w:p w14:paraId="7C2DA9C3" w14:textId="7FD356B6" w:rsidR="00FB2B67" w:rsidRDefault="00E71B21" w:rsidP="006A4A56">
      <w:r>
        <w:t xml:space="preserve">Various </w:t>
      </w:r>
      <w:r w:rsidR="00445576">
        <w:t xml:space="preserve">traditional </w:t>
      </w:r>
      <w:r>
        <w:t>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4805873"/>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 xml:space="preserve">eady to run EAP 6 server with </w:t>
      </w:r>
      <w:proofErr w:type="spellStart"/>
      <w:r w:rsidR="00D31002">
        <w:t>JB</w:t>
      </w:r>
      <w:r>
        <w:t>oss</w:t>
      </w:r>
      <w:proofErr w:type="spellEnd"/>
      <w:r>
        <w:t xml:space="preserve">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4805874"/>
      <w:r>
        <w:lastRenderedPageBreak/>
        <w:t>Configuration</w:t>
      </w:r>
      <w:bookmarkEnd w:id="7"/>
    </w:p>
    <w:p w14:paraId="15F8F0F8" w14:textId="0684DF12" w:rsidR="00A72994" w:rsidRDefault="00A72994" w:rsidP="00A72994">
      <w:pPr>
        <w:pStyle w:val="BodyText"/>
      </w:pPr>
      <w:r>
        <w:t>Configuration</w:t>
      </w:r>
      <w:r w:rsidR="00341275">
        <w:t xml:space="preserve"> consists of </w:t>
      </w:r>
      <w:r w:rsidR="005513B0">
        <w:t xml:space="preserve">1) </w:t>
      </w:r>
      <w:r>
        <w:t>building</w:t>
      </w:r>
      <w:r w:rsidR="008C67C8">
        <w:t xml:space="preserve">/deploying the project jar file and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w:t>
      </w:r>
      <w:proofErr w:type="spellStart"/>
      <w:r>
        <w:t>SoapUI</w:t>
      </w:r>
      <w:proofErr w:type="spellEnd"/>
      <w:r>
        <w:t>)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w:t>
      </w:r>
      <w:proofErr w:type="spellStart"/>
      <w:r w:rsidR="00735C30">
        <w:t>SoapUI</w:t>
      </w:r>
      <w:proofErr w:type="spellEnd"/>
      <w:r w:rsidR="00735C30">
        <w:t>)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4805875"/>
      <w:r>
        <w:lastRenderedPageBreak/>
        <w:t>Register Decision Server</w:t>
      </w:r>
      <w:bookmarkEnd w:id="8"/>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4805876"/>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w:t>
      </w:r>
      <w:proofErr w:type="spellStart"/>
      <w:r>
        <w:t>SoapUI</w:t>
      </w:r>
      <w:proofErr w:type="spellEnd"/>
      <w:r>
        <w:t xml:space="preserve">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37896A63" w:rsidR="00C512E2" w:rsidRDefault="00C512E2" w:rsidP="00C512E2">
      <w:pPr>
        <w:pStyle w:val="Heading2"/>
      </w:pPr>
      <w:bookmarkStart w:id="10" w:name="_Toc294805877"/>
      <w:r>
        <w:t xml:space="preserve">Create/Start a </w:t>
      </w:r>
      <w:r w:rsidR="00700F4A">
        <w:t xml:space="preserve">KIE Server </w:t>
      </w:r>
      <w:r>
        <w:t>Container</w:t>
      </w:r>
      <w:bookmarkEnd w:id="10"/>
    </w:p>
    <w:p w14:paraId="1989198E" w14:textId="77777777" w:rsidR="00C512E2" w:rsidRDefault="00C512E2" w:rsidP="00C512E2"/>
    <w:p w14:paraId="3BA62E7C" w14:textId="7167CA6E" w:rsidR="00C512E2" w:rsidRDefault="00C512E2" w:rsidP="00C512E2">
      <w:r>
        <w:t xml:space="preserve">Launch the </w:t>
      </w:r>
      <w:proofErr w:type="spellStart"/>
      <w:r>
        <w:t>SoapUI</w:t>
      </w:r>
      <w:proofErr w:type="spellEnd"/>
      <w:r>
        <w:t xml:space="preserve">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4805878"/>
      <w:r>
        <w:lastRenderedPageBreak/>
        <w:t>R</w:t>
      </w:r>
      <w:r w:rsidR="00AF0E76">
        <w:t>unning the Demo</w:t>
      </w:r>
      <w:bookmarkEnd w:id="11"/>
    </w:p>
    <w:p w14:paraId="6B66170B" w14:textId="37679079" w:rsidR="00900CCD" w:rsidRDefault="00900CCD" w:rsidP="00900CCD">
      <w:pPr>
        <w:pStyle w:val="Heading2"/>
      </w:pPr>
      <w:bookmarkStart w:id="12" w:name="_Toc294805879"/>
      <w:r>
        <w:t>Health Check</w:t>
      </w:r>
      <w:bookmarkEnd w:id="12"/>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 xml:space="preserve">container each time you restart </w:t>
      </w:r>
      <w:proofErr w:type="spellStart"/>
      <w:r w:rsidR="00152F49">
        <w:t>JBoss</w:t>
      </w:r>
      <w:proofErr w:type="spellEnd"/>
      <w:r w:rsidR="00152F49">
        <w:t>.</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4805880"/>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 xml:space="preserve">Launch the </w:t>
      </w:r>
      <w:proofErr w:type="spellStart"/>
      <w:r w:rsidR="00A11B65">
        <w:t>SoapUI</w:t>
      </w:r>
      <w:proofErr w:type="spellEnd"/>
      <w:r w:rsidR="00A11B65">
        <w:t xml:space="preserve">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4805881"/>
      <w:r>
        <w:lastRenderedPageBreak/>
        <w:t>Advanced Workbench</w:t>
      </w:r>
      <w:bookmarkEnd w:id="14"/>
    </w:p>
    <w:p w14:paraId="381141A6" w14:textId="5FADACA1" w:rsidR="007976A7" w:rsidRDefault="00BC0E08" w:rsidP="006A4A56">
      <w:pPr>
        <w:pStyle w:val="BodyText"/>
      </w:pPr>
      <w:r>
        <w:t>Y</w:t>
      </w:r>
      <w:r w:rsidR="00AF0E76">
        <w:t>ou can also experiment with changing and creating rules and observing their impact.</w:t>
      </w:r>
      <w:r w:rsidR="009A7FE4">
        <w:t xml:space="preserve">  This is not available in the Docker container version as the business-central application is not included in that deployment in the interests of a lean profile.  </w:t>
      </w:r>
      <w:r w:rsidR="00AF0E76">
        <w:t xml:space="preserve">To do this, try the following from within the </w:t>
      </w:r>
      <w:proofErr w:type="spellStart"/>
      <w:r w:rsidR="00AF0E76">
        <w:t>JBoss</w:t>
      </w:r>
      <w:proofErr w:type="spellEnd"/>
      <w:r w:rsidR="00AF0E76">
        <w:t xml:space="preserve">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w:t>
      </w:r>
      <w:proofErr w:type="spellStart"/>
      <w:r>
        <w:t>SoapUI</w:t>
      </w:r>
      <w:proofErr w:type="spellEnd"/>
      <w:r>
        <w:t xml:space="preserve">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4805882"/>
      <w:r>
        <w:lastRenderedPageBreak/>
        <w:t>High Availability</w:t>
      </w:r>
      <w:bookmarkEnd w:id="15"/>
    </w:p>
    <w:p w14:paraId="3F8A1A54" w14:textId="4F0B4D74" w:rsidR="00C57E01"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 xml:space="preserve">then launch it with the </w:t>
      </w:r>
      <w:proofErr w:type="spellStart"/>
      <w:r w:rsidR="00EB10DB">
        <w:t>docker</w:t>
      </w:r>
      <w:proofErr w:type="spellEnd"/>
      <w:r w:rsidR="00EB10DB">
        <w:t xml:space="preserve"> run command</w:t>
      </w:r>
      <w:r>
        <w:t>.</w:t>
      </w:r>
      <w:r w:rsidR="00C57E01">
        <w:t xml:space="preserve">  There are two nginx build options as described </w:t>
      </w:r>
      <w:r w:rsidR="004B7C55">
        <w:t>below</w:t>
      </w:r>
      <w:r w:rsidR="00C57E01">
        <w:t>.</w:t>
      </w:r>
    </w:p>
    <w:p w14:paraId="029BFCD4" w14:textId="04686C64" w:rsidR="00C57E01" w:rsidRDefault="003F2960" w:rsidP="00C57E01">
      <w:pPr>
        <w:pStyle w:val="Heading3"/>
        <w:numPr>
          <w:ilvl w:val="2"/>
          <w:numId w:val="21"/>
        </w:numPr>
      </w:pPr>
      <w:bookmarkStart w:id="16" w:name="_Toc294805883"/>
      <w:r>
        <w:t xml:space="preserve">Registry </w:t>
      </w:r>
      <w:r w:rsidR="00C57E01">
        <w:t>Pull Option</w:t>
      </w:r>
      <w:bookmarkEnd w:id="16"/>
    </w:p>
    <w:p w14:paraId="56B06616" w14:textId="63F45795" w:rsidR="002152FC" w:rsidRDefault="00C57E01" w:rsidP="00A03796">
      <w:pPr>
        <w:pStyle w:val="BodyText"/>
      </w:pPr>
      <w:r>
        <w:t>Note that availability of this container is not guaranteed so if t</w:t>
      </w:r>
      <w:r w:rsidR="004B7C55">
        <w:t>he pull fails follow the alternate build option that follows.</w:t>
      </w:r>
      <w:r w:rsidR="00174CDE">
        <w:t xml:space="preserve">  To use this container we need to make a small configuration change first, commit the chang</w:t>
      </w:r>
      <w:r w:rsidR="00DE37CB">
        <w:t xml:space="preserve">e then run the </w:t>
      </w:r>
      <w:proofErr w:type="spellStart"/>
      <w:r w:rsidR="00DE37CB">
        <w:t>docker</w:t>
      </w:r>
      <w:proofErr w:type="spellEnd"/>
      <w:r w:rsidR="00DE37CB">
        <w:t xml:space="preserve"> container.  Once completed, move on to the steps to launch multiple weightwatchers containers.</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9A001E" w14:textId="25826B23" w:rsidR="002152FC" w:rsidRDefault="002152FC"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273E19AC" w14:textId="77777777" w:rsidR="008F364D" w:rsidRDefault="008F364D" w:rsidP="002152FC">
            <w:pPr>
              <w:rPr>
                <w:rFonts w:ascii="Courier New" w:hAnsi="Courier New" w:cs="Courier New"/>
              </w:rPr>
            </w:pPr>
          </w:p>
          <w:p w14:paraId="14F437EF" w14:textId="13FFEE5E" w:rsidR="00174CDE" w:rsidRDefault="00174CDE" w:rsidP="002152FC">
            <w:pPr>
              <w:rPr>
                <w:rFonts w:ascii="Courier New" w:hAnsi="Courier New" w:cs="Courier New"/>
              </w:rPr>
            </w:pPr>
            <w:r>
              <w:rPr>
                <w:rFonts w:ascii="Courier New" w:hAnsi="Courier New" w:cs="Courier New"/>
              </w:rPr>
              <w:t xml:space="preserve"># Find the &lt;IP&gt; addresses of your </w:t>
            </w:r>
            <w:proofErr w:type="spellStart"/>
            <w:r>
              <w:rPr>
                <w:rFonts w:ascii="Courier New" w:hAnsi="Courier New" w:cs="Courier New"/>
              </w:rPr>
              <w:t>weighwatcher</w:t>
            </w:r>
            <w:proofErr w:type="spellEnd"/>
            <w:r>
              <w:rPr>
                <w:rFonts w:ascii="Courier New" w:hAnsi="Courier New" w:cs="Courier New"/>
              </w:rPr>
              <w:t xml:space="preserve"> containers</w:t>
            </w:r>
          </w:p>
          <w:p w14:paraId="5C685234" w14:textId="473E3662"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291E1" w14:textId="77777777" w:rsidR="00174CDE" w:rsidRDefault="00174CDE" w:rsidP="002152FC">
            <w:pPr>
              <w:rPr>
                <w:rFonts w:ascii="Courier New" w:hAnsi="Courier New" w:cs="Courier New"/>
              </w:rPr>
            </w:pPr>
          </w:p>
          <w:p w14:paraId="70D8153D" w14:textId="01B0B2FE" w:rsidR="008F364D" w:rsidRDefault="008F364D" w:rsidP="002152FC">
            <w:pPr>
              <w:rPr>
                <w:rFonts w:ascii="Courier New" w:hAnsi="Courier New" w:cs="Courier New"/>
              </w:rPr>
            </w:pPr>
            <w:r>
              <w:rPr>
                <w:rFonts w:ascii="Courier New" w:hAnsi="Courier New" w:cs="Courier New"/>
              </w:rPr>
              <w:t># Now check whether we need to update the nginx configuration file</w:t>
            </w:r>
          </w:p>
          <w:p w14:paraId="2CB3B421" w14:textId="25D2E8EA" w:rsidR="008F364D" w:rsidRDefault="008F364D" w:rsidP="002152FC">
            <w:pPr>
              <w:rPr>
                <w:rFonts w:ascii="Courier New" w:hAnsi="Courier New" w:cs="Courier New"/>
              </w:rPr>
            </w:pPr>
            <w:r>
              <w:rPr>
                <w:rFonts w:ascii="Courier New" w:hAnsi="Courier New" w:cs="Courier New"/>
              </w:rPr>
              <w:t># Run the container in foreground</w:t>
            </w:r>
          </w:p>
          <w:p w14:paraId="72CF7DB5" w14:textId="77777777" w:rsidR="00256478" w:rsidRDefault="00256478" w:rsidP="002152FC">
            <w:pPr>
              <w:rPr>
                <w:rFonts w:ascii="Courier New" w:hAnsi="Courier New" w:cs="Courier New"/>
                <w:color w:val="000000"/>
                <w:lang w:val="en-US"/>
              </w:rPr>
            </w:pPr>
            <w:r>
              <w:rPr>
                <w:rFonts w:ascii="Courier New" w:hAnsi="Courier New" w:cs="Courier New"/>
              </w:rPr>
              <w:t xml:space="preserve">$ </w:t>
            </w:r>
            <w:proofErr w:type="spellStart"/>
            <w:proofErr w:type="gramStart"/>
            <w:r w:rsidR="008F364D" w:rsidRPr="008F364D">
              <w:rPr>
                <w:rFonts w:ascii="Courier New" w:hAnsi="Courier New" w:cs="Courier New"/>
                <w:color w:val="000000"/>
                <w:lang w:val="en-US"/>
              </w:rPr>
              <w:t>docker</w:t>
            </w:r>
            <w:proofErr w:type="spellEnd"/>
            <w:proofErr w:type="gramEnd"/>
            <w:r w:rsidR="008F364D" w:rsidRPr="008F364D">
              <w:rPr>
                <w:rFonts w:ascii="Courier New" w:hAnsi="Courier New" w:cs="Courier New"/>
                <w:color w:val="000000"/>
                <w:lang w:val="en-US"/>
              </w:rPr>
              <w:t xml:space="preserve"> run -it -p 80:80 --name nginx </w:t>
            </w:r>
            <w:proofErr w:type="spellStart"/>
            <w:r w:rsidR="008F364D" w:rsidRPr="008F364D">
              <w:rPr>
                <w:rFonts w:ascii="Courier New" w:hAnsi="Courier New" w:cs="Courier New"/>
                <w:color w:val="000000"/>
                <w:lang w:val="en-US"/>
              </w:rPr>
              <w:t>spicozzi</w:t>
            </w:r>
            <w:proofErr w:type="spellEnd"/>
            <w:r w:rsidR="008F364D" w:rsidRPr="008F364D">
              <w:rPr>
                <w:rFonts w:ascii="Courier New" w:hAnsi="Courier New" w:cs="Courier New"/>
                <w:color w:val="000000"/>
                <w:lang w:val="en-US"/>
              </w:rPr>
              <w:t>/nginx /bin/bash</w:t>
            </w:r>
          </w:p>
          <w:p w14:paraId="1D1674E1" w14:textId="77777777" w:rsidR="008F364D" w:rsidRDefault="008F364D" w:rsidP="002152FC">
            <w:pPr>
              <w:rPr>
                <w:rFonts w:ascii="Courier New" w:hAnsi="Courier New" w:cs="Courier New"/>
                <w:color w:val="000000"/>
                <w:lang w:val="en-US"/>
              </w:rPr>
            </w:pPr>
          </w:p>
          <w:p w14:paraId="27ABC6EF" w14:textId="7A692CEC" w:rsidR="008F364D" w:rsidRP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proofErr w:type="spellStart"/>
            <w:r w:rsidRPr="00174CDE">
              <w:rPr>
                <w:rFonts w:ascii="Courier New" w:hAnsi="Courier New" w:cs="Courier New"/>
                <w:color w:val="000000"/>
                <w:lang w:val="en-US"/>
              </w:rPr>
              <w:t>sudo</w:t>
            </w:r>
            <w:proofErr w:type="spellEnd"/>
            <w:r w:rsidRPr="00174CDE">
              <w:rPr>
                <w:rFonts w:ascii="Courier New" w:hAnsi="Courier New" w:cs="Courier New"/>
                <w:color w:val="000000"/>
                <w:lang w:val="en-US"/>
              </w:rPr>
              <w:t xml:space="preserve"> vi /</w:t>
            </w:r>
            <w:proofErr w:type="spellStart"/>
            <w:r w:rsidRPr="00174CDE">
              <w:rPr>
                <w:rFonts w:ascii="Courier New" w:hAnsi="Courier New" w:cs="Courier New"/>
                <w:color w:val="000000"/>
                <w:lang w:val="en-US"/>
              </w:rPr>
              <w:t>etc</w:t>
            </w:r>
            <w:proofErr w:type="spellEnd"/>
            <w:r w:rsidRPr="00174CDE">
              <w:rPr>
                <w:rFonts w:ascii="Courier New" w:hAnsi="Courier New" w:cs="Courier New"/>
                <w:color w:val="000000"/>
                <w:lang w:val="en-US"/>
              </w:rPr>
              <w:t>/nginx/sites-enabled/default</w:t>
            </w:r>
          </w:p>
          <w:p w14:paraId="64E6A217" w14:textId="77777777" w:rsidR="00174CDE" w:rsidRDefault="00174CDE" w:rsidP="002152FC">
            <w:pPr>
              <w:rPr>
                <w:rFonts w:ascii="Courier New" w:hAnsi="Courier New" w:cs="Courier New"/>
              </w:rPr>
            </w:pPr>
            <w:r>
              <w:rPr>
                <w:rFonts w:ascii="Courier New" w:hAnsi="Courier New" w:cs="Courier New"/>
              </w:rPr>
              <w:t xml:space="preserve"># Change the IP address of the upstream entries </w:t>
            </w:r>
          </w:p>
          <w:p w14:paraId="2FED652D" w14:textId="3D216259"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to</w:t>
            </w:r>
            <w:proofErr w:type="gramEnd"/>
            <w:r>
              <w:rPr>
                <w:rFonts w:ascii="Courier New" w:hAnsi="Courier New" w:cs="Courier New"/>
              </w:rPr>
              <w:t xml:space="preserve"> reflect your environment</w:t>
            </w:r>
          </w:p>
          <w:p w14:paraId="03FB8A48" w14:textId="65E1E2A9" w:rsidR="00174CDE" w:rsidRDefault="00174CDE" w:rsidP="002152FC">
            <w:pPr>
              <w:rPr>
                <w:rFonts w:ascii="Courier New" w:hAnsi="Courier New" w:cs="Courier New"/>
              </w:rPr>
            </w:pPr>
          </w:p>
          <w:p w14:paraId="1ABFDD3B" w14:textId="2282F6A5" w:rsidR="00174CDE" w:rsidRDefault="00174CDE" w:rsidP="002152FC">
            <w:pPr>
              <w:rPr>
                <w:rFonts w:ascii="Courier New" w:hAnsi="Courier New" w:cs="Courier New"/>
              </w:rPr>
            </w:pPr>
            <w:r>
              <w:rPr>
                <w:rFonts w:ascii="Courier New" w:hAnsi="Courier New" w:cs="Courier New"/>
              </w:rPr>
              <w:t># From another terminal get the &lt;CONTAINER_ID&gt; and commit the changes</w:t>
            </w:r>
          </w:p>
          <w:p w14:paraId="2EE0E1B5" w14:textId="043FB2ED"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5C158EB" w14:textId="10A21A25"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commit &lt;CONTAINER_ID&gt;</w:t>
            </w:r>
            <w:r w:rsidR="005D151E">
              <w:rPr>
                <w:rFonts w:ascii="Courier New" w:hAnsi="Courier New" w:cs="Courier New"/>
              </w:rPr>
              <w:t xml:space="preserve"> </w:t>
            </w:r>
            <w:proofErr w:type="spellStart"/>
            <w:r w:rsidR="005D151E">
              <w:rPr>
                <w:rFonts w:ascii="Courier New" w:hAnsi="Courier New" w:cs="Courier New"/>
              </w:rPr>
              <w:t>spicozzi</w:t>
            </w:r>
            <w:proofErr w:type="spellEnd"/>
            <w:r w:rsidR="005D151E">
              <w:rPr>
                <w:rFonts w:ascii="Courier New" w:hAnsi="Courier New" w:cs="Courier New"/>
              </w:rPr>
              <w:t>/nginx</w:t>
            </w:r>
          </w:p>
          <w:p w14:paraId="057CFBF4" w14:textId="77777777" w:rsidR="00174CDE" w:rsidRDefault="00174CDE" w:rsidP="002152FC">
            <w:pPr>
              <w:rPr>
                <w:rFonts w:ascii="Courier New" w:hAnsi="Courier New" w:cs="Courier New"/>
              </w:rPr>
            </w:pPr>
          </w:p>
          <w:p w14:paraId="26836DE2" w14:textId="77777777" w:rsidR="00174CDE" w:rsidRDefault="00174CDE" w:rsidP="002152FC">
            <w:pPr>
              <w:rPr>
                <w:rFonts w:ascii="Courier New" w:hAnsi="Courier New" w:cs="Courier New"/>
              </w:rPr>
            </w:pPr>
            <w:r>
              <w:rPr>
                <w:rFonts w:ascii="Courier New" w:hAnsi="Courier New" w:cs="Courier New"/>
              </w:rPr>
              <w:t># Now go back to the interactive nginx container and kill it</w:t>
            </w:r>
          </w:p>
          <w:p w14:paraId="153CDDED" w14:textId="1F559A23" w:rsid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r>
              <w:rPr>
                <w:rFonts w:ascii="Courier New" w:hAnsi="Courier New" w:cs="Courier New"/>
                <w:color w:val="000000"/>
                <w:lang w:val="en-US"/>
              </w:rPr>
              <w:t>Ctrl-D</w:t>
            </w:r>
          </w:p>
          <w:p w14:paraId="3206FC8B" w14:textId="66E25B89"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17222F6" w14:textId="77777777" w:rsidR="00174CDE" w:rsidRDefault="00174CDE" w:rsidP="002152FC">
            <w:pPr>
              <w:rPr>
                <w:rFonts w:ascii="Courier New" w:hAnsi="Courier New" w:cs="Courier New"/>
              </w:rPr>
            </w:pPr>
          </w:p>
          <w:p w14:paraId="6C2222B5" w14:textId="4722D470" w:rsidR="00174CDE" w:rsidRDefault="00007531" w:rsidP="002152FC">
            <w:pPr>
              <w:rPr>
                <w:rFonts w:ascii="Courier New" w:hAnsi="Courier New" w:cs="Courier New"/>
              </w:rPr>
            </w:pPr>
            <w:r>
              <w:rPr>
                <w:rFonts w:ascii="Courier New" w:hAnsi="Courier New" w:cs="Courier New"/>
              </w:rPr>
              <w:t># Now run</w:t>
            </w:r>
            <w:r w:rsidR="00174CDE">
              <w:rPr>
                <w:rFonts w:ascii="Courier New" w:hAnsi="Courier New" w:cs="Courier New"/>
              </w:rPr>
              <w:t xml:space="preserve"> the nginx container in the background</w:t>
            </w:r>
          </w:p>
          <w:p w14:paraId="13586A81" w14:textId="22F2D9FB" w:rsidR="00174CDE" w:rsidRDefault="00174CDE" w:rsidP="00174CDE">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80:80 --name </w:t>
            </w:r>
            <w:proofErr w:type="spellStart"/>
            <w:r w:rsidR="00DE37CB">
              <w:rPr>
                <w:rFonts w:ascii="Courier New" w:hAnsi="Courier New" w:cs="Courier New"/>
              </w:rPr>
              <w:t>my</w:t>
            </w:r>
            <w:r>
              <w:rPr>
                <w:rFonts w:ascii="Courier New" w:hAnsi="Courier New" w:cs="Courier New"/>
              </w:rPr>
              <w:t>nginx</w:t>
            </w:r>
            <w:proofErr w:type="spellEnd"/>
            <w:r>
              <w:rPr>
                <w:rFonts w:ascii="Courier New" w:hAnsi="Courier New" w:cs="Courier New"/>
              </w:rPr>
              <w:t xml:space="preserve"> </w:t>
            </w:r>
            <w:proofErr w:type="spellStart"/>
            <w:r>
              <w:rPr>
                <w:rFonts w:ascii="Courier New" w:hAnsi="Courier New" w:cs="Courier New"/>
              </w:rPr>
              <w:t>spicozzi</w:t>
            </w:r>
            <w:proofErr w:type="spellEnd"/>
            <w:r>
              <w:rPr>
                <w:rFonts w:ascii="Courier New" w:hAnsi="Courier New" w:cs="Courier New"/>
              </w:rPr>
              <w:t>/nginx \</w:t>
            </w:r>
          </w:p>
          <w:p w14:paraId="41FA847F" w14:textId="77777777" w:rsidR="00174CDE" w:rsidRDefault="00174CDE" w:rsidP="00174CDE">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-g "daemon off;"</w:t>
            </w:r>
          </w:p>
          <w:p w14:paraId="59A138D7" w14:textId="77777777" w:rsidR="00174CDE" w:rsidRDefault="00174CDE" w:rsidP="002152FC">
            <w:pPr>
              <w:rPr>
                <w:rFonts w:ascii="Courier New" w:hAnsi="Courier New" w:cs="Courier New"/>
              </w:rPr>
            </w:pPr>
          </w:p>
          <w:p w14:paraId="190E74F6" w14:textId="77777777" w:rsidR="00DE37CB" w:rsidRDefault="00DE37CB" w:rsidP="002152FC">
            <w:pPr>
              <w:rPr>
                <w:rFonts w:ascii="Courier New" w:hAnsi="Courier New" w:cs="Courier New"/>
              </w:rPr>
            </w:pPr>
            <w:r>
              <w:rPr>
                <w:rFonts w:ascii="Courier New" w:hAnsi="Courier New" w:cs="Courier New"/>
              </w:rPr>
              <w:t># Test the nginx container</w:t>
            </w:r>
          </w:p>
          <w:p w14:paraId="3E5A33CF" w14:textId="5EE5427A" w:rsidR="00DE37CB" w:rsidRDefault="00DE37CB"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w:t>
            </w:r>
            <w:r w:rsidR="00551B8B">
              <w:rPr>
                <w:rFonts w:ascii="Courier New" w:hAnsi="Courier New" w:cs="Courier New"/>
              </w:rPr>
              <w:t>http://</w:t>
            </w:r>
            <w:r>
              <w:rPr>
                <w:rFonts w:ascii="Courier New" w:hAnsi="Courier New" w:cs="Courier New"/>
              </w:rPr>
              <w:t>&lt;IP&gt;</w:t>
            </w:r>
          </w:p>
          <w:p w14:paraId="3E96CD45" w14:textId="4CC3AACA" w:rsidR="00DE37CB" w:rsidRPr="00D96082" w:rsidRDefault="00DE37CB" w:rsidP="002152FC">
            <w:pPr>
              <w:rPr>
                <w:rFonts w:ascii="Courier New" w:hAnsi="Courier New" w:cs="Courier New"/>
              </w:rPr>
            </w:pPr>
          </w:p>
        </w:tc>
      </w:tr>
    </w:tbl>
    <w:p w14:paraId="40A3C805" w14:textId="77777777" w:rsidR="00E85237" w:rsidRDefault="00E85237" w:rsidP="00E85237">
      <w:pPr>
        <w:pStyle w:val="Heading3"/>
        <w:numPr>
          <w:ilvl w:val="0"/>
          <w:numId w:val="0"/>
        </w:numPr>
        <w:ind w:left="720"/>
      </w:pPr>
    </w:p>
    <w:p w14:paraId="591D83E8" w14:textId="77777777" w:rsidR="00E85237" w:rsidRDefault="00E85237">
      <w:pPr>
        <w:widowControl/>
        <w:suppressAutoHyphens w:val="0"/>
        <w:rPr>
          <w:b/>
          <w:sz w:val="28"/>
          <w:szCs w:val="28"/>
        </w:rPr>
      </w:pPr>
      <w:r>
        <w:br w:type="page"/>
      </w:r>
    </w:p>
    <w:p w14:paraId="4E09E2F3" w14:textId="663D4F71" w:rsidR="004B7C55" w:rsidRDefault="003F2960" w:rsidP="00A03796">
      <w:pPr>
        <w:pStyle w:val="Heading3"/>
        <w:numPr>
          <w:ilvl w:val="2"/>
          <w:numId w:val="21"/>
        </w:numPr>
      </w:pPr>
      <w:bookmarkStart w:id="17" w:name="_Toc294805884"/>
      <w:r>
        <w:lastRenderedPageBreak/>
        <w:t>Local</w:t>
      </w:r>
      <w:r w:rsidR="004B7C55">
        <w:t xml:space="preserve"> Build Option</w:t>
      </w:r>
      <w:bookmarkEnd w:id="17"/>
    </w:p>
    <w:p w14:paraId="61F5520A" w14:textId="2CF803D1" w:rsidR="00EB10DB" w:rsidRDefault="004B7C55" w:rsidP="00A03796">
      <w:pPr>
        <w:pStyle w:val="BodyText"/>
      </w:pPr>
      <w:r>
        <w:t xml:space="preserve">To build your own nginx container, first </w:t>
      </w:r>
      <w:r w:rsidR="00983246">
        <w:t xml:space="preserve">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78C7C864" w:rsidR="00983246" w:rsidRDefault="003F2960"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ngin</w:t>
            </w:r>
            <w:r w:rsidR="00983246">
              <w:rPr>
                <w:rFonts w:ascii="Courier New" w:hAnsi="Courier New" w:cs="Courier New"/>
              </w:rPr>
              <w:t>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build -t </w:t>
            </w:r>
            <w:proofErr w:type="spellStart"/>
            <w:r>
              <w:rPr>
                <w:rFonts w:ascii="Courier New" w:hAnsi="Courier New" w:cs="Courier New"/>
              </w:rPr>
              <w:t>spicozzi</w:t>
            </w:r>
            <w:proofErr w:type="spellEnd"/>
            <w:r>
              <w:rPr>
                <w:rFonts w:ascii="Courier New" w:hAnsi="Courier New" w:cs="Courier New"/>
              </w:rPr>
              <w:t>/nginx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w:t>
            </w:r>
            <w:proofErr w:type="spellStart"/>
            <w:r>
              <w:rPr>
                <w:rFonts w:ascii="Courier New" w:hAnsi="Courier New" w:cs="Courier New"/>
              </w:rPr>
              <w:t>spicozzi</w:t>
            </w:r>
            <w:proofErr w:type="spellEnd"/>
            <w:r>
              <w:rPr>
                <w:rFonts w:ascii="Courier New" w:hAnsi="Courier New" w:cs="Courier New"/>
              </w:rPr>
              <w:t xml:space="preserve">/nginx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51F93452" w14:textId="77777777" w:rsidR="00E85237" w:rsidRDefault="00E85237" w:rsidP="00E85237">
      <w:pPr>
        <w:pStyle w:val="Heading3"/>
        <w:numPr>
          <w:ilvl w:val="0"/>
          <w:numId w:val="0"/>
        </w:numPr>
        <w:ind w:left="720"/>
      </w:pPr>
    </w:p>
    <w:p w14:paraId="537DB20A" w14:textId="77777777" w:rsidR="00E85237" w:rsidRDefault="00E85237">
      <w:pPr>
        <w:widowControl/>
        <w:suppressAutoHyphens w:val="0"/>
        <w:rPr>
          <w:b/>
          <w:sz w:val="28"/>
          <w:szCs w:val="28"/>
        </w:rPr>
      </w:pPr>
      <w:r>
        <w:br w:type="page"/>
      </w:r>
    </w:p>
    <w:p w14:paraId="2D8F1621" w14:textId="60590E12" w:rsidR="004B7C55" w:rsidRDefault="004B7C55" w:rsidP="00A03796">
      <w:pPr>
        <w:pStyle w:val="Heading3"/>
        <w:numPr>
          <w:ilvl w:val="2"/>
          <w:numId w:val="21"/>
        </w:numPr>
      </w:pPr>
      <w:bookmarkStart w:id="18" w:name="_Toc294805885"/>
      <w:r>
        <w:lastRenderedPageBreak/>
        <w:t>Tests</w:t>
      </w:r>
      <w:bookmarkEnd w:id="18"/>
    </w:p>
    <w:p w14:paraId="6FC2FF84" w14:textId="2F71CC17" w:rsidR="00A9757D" w:rsidRDefault="003F2960" w:rsidP="00EB10DB">
      <w:pPr>
        <w:pStyle w:val="BodyText"/>
      </w:pPr>
      <w:r>
        <w:t>Onc</w:t>
      </w:r>
      <w:r w:rsidR="004B7C55">
        <w:t xml:space="preserve">e you have built the nginx container run the tests as follow.  </w:t>
      </w:r>
      <w:r w:rsidR="00F30C7C">
        <w:t>The ng</w:t>
      </w:r>
      <w:r w:rsidR="00EB10DB">
        <w:t>i</w:t>
      </w:r>
      <w:r w:rsidR="00F30C7C">
        <w:t>n</w:t>
      </w:r>
      <w:r w:rsidR="00EB10DB">
        <w:t>x instance will proxy URIs with /</w:t>
      </w:r>
      <w:proofErr w:type="spellStart"/>
      <w:r w:rsidR="00EB10DB">
        <w:t>kie</w:t>
      </w:r>
      <w:proofErr w:type="spellEnd"/>
      <w:r w:rsidR="00EB10DB">
        <w:t xml:space="preserve">-server/ to an upstream pair of </w:t>
      </w:r>
      <w:proofErr w:type="spellStart"/>
      <w:r w:rsidR="00EB10DB">
        <w:t>docker</w:t>
      </w:r>
      <w:proofErr w:type="spellEnd"/>
      <w:r w:rsidR="00EB10DB">
        <w:t xml:space="preserve">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 xml:space="preserve">container each time you restart these </w:t>
      </w:r>
      <w:proofErr w:type="spellStart"/>
      <w:r>
        <w:t>JBoss</w:t>
      </w:r>
      <w:proofErr w:type="spellEnd"/>
      <w:r>
        <w:t xml:space="preserve"> containers.</w:t>
      </w:r>
    </w:p>
    <w:p w14:paraId="5F66813F" w14:textId="77777777" w:rsidR="00E85237" w:rsidRDefault="00E85237" w:rsidP="008A0166">
      <w:pPr>
        <w:pStyle w:val="BodyText"/>
      </w:pPr>
    </w:p>
    <w:p w14:paraId="39F974F8" w14:textId="45932C9D" w:rsidR="009323C8" w:rsidRDefault="002B3A49" w:rsidP="008A0166">
      <w:pPr>
        <w:pStyle w:val="BodyText"/>
      </w:pPr>
      <w:r>
        <w:t xml:space="preserve">Once the </w:t>
      </w:r>
      <w:proofErr w:type="spellStart"/>
      <w:r>
        <w:t>docker</w:t>
      </w:r>
      <w:proofErr w:type="spellEnd"/>
      <w:r>
        <w:t xml:space="preserve"> containers are r</w:t>
      </w:r>
      <w:r w:rsidR="00772EDF">
        <w:t xml:space="preserve">unning, you can then experiment with unit and load testing as per tests located in the </w:t>
      </w:r>
      <w:proofErr w:type="spellStart"/>
      <w:r w:rsidR="00772EDF">
        <w:t>SoapUI</w:t>
      </w:r>
      <w:proofErr w:type="spellEnd"/>
      <w:r w:rsidR="00772EDF">
        <w:t xml:space="preserve"> proj</w:t>
      </w:r>
      <w:r w:rsidR="00B02E23">
        <w:t>ects as per screen shot below.  To do this i</w:t>
      </w:r>
      <w:r w:rsidR="0005737C">
        <w:t>mport the weightwatcher-</w:t>
      </w:r>
      <w:proofErr w:type="spellStart"/>
      <w:r w:rsidR="0005737C">
        <w:t>QoS</w:t>
      </w:r>
      <w:proofErr w:type="spellEnd"/>
      <w:r w:rsidR="0005737C">
        <w:t xml:space="preserve"> project under /tests.  </w:t>
      </w:r>
      <w:r w:rsidR="00772EDF">
        <w:t>Remember to ensure you have started the Container in each BRMS instance using the supplied REST API.</w:t>
      </w:r>
    </w:p>
    <w:p w14:paraId="179F40B7" w14:textId="77777777" w:rsidR="008A0166" w:rsidRDefault="008A0166" w:rsidP="008A0166">
      <w:pPr>
        <w:pStyle w:val="BodyText"/>
      </w:pPr>
    </w:p>
    <w:p w14:paraId="1A50B8FE" w14:textId="170F6410" w:rsidR="00152F49" w:rsidRPr="00E85237" w:rsidRDefault="008A0166" w:rsidP="00E85237">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0CFC6932" w14:textId="77777777" w:rsidR="00E85237" w:rsidRDefault="00E85237">
      <w:pPr>
        <w:widowControl/>
        <w:suppressAutoHyphens w:val="0"/>
        <w:rPr>
          <w:b/>
          <w:sz w:val="32"/>
          <w:szCs w:val="32"/>
        </w:rPr>
      </w:pPr>
      <w:r>
        <w:br w:type="page"/>
      </w:r>
    </w:p>
    <w:p w14:paraId="151CC7F4" w14:textId="5C5A3DA9" w:rsidR="00152F49" w:rsidRDefault="00152F49" w:rsidP="00152F49">
      <w:pPr>
        <w:pStyle w:val="Heading2"/>
      </w:pPr>
      <w:bookmarkStart w:id="19" w:name="_Toc294805886"/>
      <w:r>
        <w:lastRenderedPageBreak/>
        <w:t>REST Knowledge Management APIs</w:t>
      </w:r>
      <w:bookmarkEnd w:id="19"/>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 xml:space="preserve">Look in the test subdirectory for </w:t>
      </w:r>
      <w:proofErr w:type="spellStart"/>
      <w:r>
        <w:t>SoapUI</w:t>
      </w:r>
      <w:proofErr w:type="spellEnd"/>
      <w:r>
        <w:t xml:space="preserve">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2DC334BA" w:rsidR="009323C8" w:rsidRDefault="00700F4A" w:rsidP="002A5E3B">
      <w:pPr>
        <w:pStyle w:val="Heading1"/>
      </w:pPr>
      <w:bookmarkStart w:id="20" w:name="_Toc294805887"/>
      <w:r>
        <w:lastRenderedPageBreak/>
        <w:t xml:space="preserve">Docker </w:t>
      </w:r>
      <w:r w:rsidR="002A5E3B">
        <w:t>Containers</w:t>
      </w:r>
      <w:bookmarkEnd w:id="20"/>
    </w:p>
    <w:p w14:paraId="42F3DB23" w14:textId="679AB42A" w:rsidR="00CC4C99" w:rsidRPr="00CC4C99" w:rsidRDefault="00CC4C99" w:rsidP="00CC4C99">
      <w:pPr>
        <w:pStyle w:val="BodyText"/>
      </w:pPr>
      <w:r>
        <w:t xml:space="preserve">This section describes instructions for setting up the demonstration using a Docker based container.  Two options are provided 1) a direct pull from the registry or 2) a manual build.  The Registry option is not guaranteed as from time to time, the image may be removed for storage/capacity reasons.  Mac OS/X users may want to install boot2docker first.  </w:t>
      </w:r>
    </w:p>
    <w:p w14:paraId="4EF6B4FD" w14:textId="77777777" w:rsidR="00CC4C99" w:rsidRDefault="00CC4C99" w:rsidP="00CC4C99">
      <w:pPr>
        <w:pStyle w:val="Heading2"/>
      </w:pPr>
      <w:bookmarkStart w:id="21" w:name="_Toc294805888"/>
      <w:r>
        <w:t>Registry Pull Option</w:t>
      </w:r>
      <w:bookmarkEnd w:id="21"/>
    </w:p>
    <w:p w14:paraId="75E9EDFC" w14:textId="5B47DF5A" w:rsidR="00CC4C99" w:rsidRDefault="00CC4C99" w:rsidP="00700F4A">
      <w:pPr>
        <w:pStyle w:val="BodyText"/>
      </w:pPr>
      <w:r>
        <w:t xml:space="preserve">To pull down and run a Docker container-based image, do as follows.  Once the image is running, be sure to create a </w:t>
      </w:r>
      <w:r w:rsidR="00700F4A">
        <w:t xml:space="preserve">KIE Server </w:t>
      </w:r>
      <w:r>
        <w:t>Container, as described in Section 4.3.  Once this s done, you may execute the business case tests.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CC4C99" w:rsidRPr="00D96082" w14:paraId="21478277" w14:textId="77777777" w:rsidTr="00256478">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FE30668" w14:textId="77777777" w:rsidR="00CC4C99" w:rsidRDefault="00CC4C99" w:rsidP="00256478">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/weightwatcher</w:t>
            </w:r>
          </w:p>
          <w:p w14:paraId="5F6AD8BD" w14:textId="77777777" w:rsidR="00CC4C99"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5BC807FA" w14:textId="4C2253BA" w:rsidR="003C07B5" w:rsidRDefault="003C07B5"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Take note of your &lt;IP&gt; address using e.g. boot2docker </w:t>
            </w:r>
            <w:proofErr w:type="spellStart"/>
            <w:r>
              <w:rPr>
                <w:rFonts w:ascii="Courier New" w:hAnsi="Courier New" w:cs="Courier New"/>
                <w:color w:val="333333"/>
                <w:sz w:val="24"/>
                <w:szCs w:val="24"/>
                <w:shd w:val="clear" w:color="auto" w:fill="FFFFFF"/>
              </w:rPr>
              <w:t>ip</w:t>
            </w:r>
            <w:proofErr w:type="spellEnd"/>
          </w:p>
          <w:p w14:paraId="2A5BDD5A" w14:textId="6F505C87" w:rsidR="003C07B5" w:rsidRPr="003C07B5"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Now create a </w:t>
            </w:r>
            <w:r w:rsidR="00700F4A">
              <w:rPr>
                <w:rFonts w:ascii="Courier New" w:hAnsi="Courier New" w:cs="Courier New"/>
                <w:color w:val="333333"/>
                <w:sz w:val="24"/>
                <w:szCs w:val="24"/>
                <w:shd w:val="clear" w:color="auto" w:fill="FFFFFF"/>
              </w:rPr>
              <w:t xml:space="preserve">KIE Server </w:t>
            </w:r>
            <w:r>
              <w:rPr>
                <w:rFonts w:ascii="Courier New" w:hAnsi="Courier New" w:cs="Courier New"/>
                <w:color w:val="333333"/>
                <w:sz w:val="24"/>
                <w:szCs w:val="24"/>
                <w:shd w:val="clear" w:color="auto" w:fill="FFFFFF"/>
              </w:rPr>
              <w:t>Container as described in Sec</w:t>
            </w:r>
            <w:r w:rsidR="00517BFC">
              <w:rPr>
                <w:rFonts w:ascii="Courier New" w:hAnsi="Courier New" w:cs="Courier New"/>
                <w:color w:val="333333"/>
                <w:sz w:val="24"/>
                <w:szCs w:val="24"/>
                <w:shd w:val="clear" w:color="auto" w:fill="FFFFFF"/>
              </w:rPr>
              <w:t>t</w:t>
            </w:r>
            <w:r>
              <w:rPr>
                <w:rFonts w:ascii="Courier New" w:hAnsi="Courier New" w:cs="Courier New"/>
                <w:color w:val="333333"/>
                <w:sz w:val="24"/>
                <w:szCs w:val="24"/>
                <w:shd w:val="clear" w:color="auto" w:fill="FFFFFF"/>
              </w:rPr>
              <w:t>ion 4.3</w:t>
            </w:r>
          </w:p>
        </w:tc>
      </w:tr>
    </w:tbl>
    <w:p w14:paraId="4F64CE9F" w14:textId="77777777" w:rsidR="00CC4C99" w:rsidRDefault="00CC4C99" w:rsidP="00CC4C99">
      <w:pPr>
        <w:pStyle w:val="Heading2"/>
      </w:pPr>
      <w:bookmarkStart w:id="22" w:name="_Toc294805889"/>
      <w:r>
        <w:t>Local Build Option</w:t>
      </w:r>
      <w:bookmarkEnd w:id="22"/>
    </w:p>
    <w:p w14:paraId="5AAD28E3" w14:textId="4680B18B" w:rsidR="00EB3B30" w:rsidRDefault="00CC4C99" w:rsidP="009323C8">
      <w:r>
        <w:t>To create your own image from scratch, first complete</w:t>
      </w:r>
      <w:r w:rsidR="00904FE3">
        <w:t xml:space="preserve"> the traditional</w:t>
      </w:r>
      <w:r>
        <w:t xml:space="preserve"> installation described earlier.  </w:t>
      </w:r>
      <w:r w:rsidR="00EB3B30">
        <w:t>The steps</w:t>
      </w:r>
      <w:r>
        <w:t xml:space="preserve"> required are summarised as</w:t>
      </w:r>
      <w:r w:rsidR="00EB3B30">
        <w:t>:</w:t>
      </w:r>
    </w:p>
    <w:p w14:paraId="11215CC0" w14:textId="77777777" w:rsidR="009769DC" w:rsidRDefault="009769DC" w:rsidP="009323C8"/>
    <w:p w14:paraId="5DACF22F" w14:textId="7F93C8D8" w:rsidR="009769DC" w:rsidRDefault="00A20C3A" w:rsidP="001C42D3">
      <w:pPr>
        <w:pStyle w:val="ListParagraph"/>
        <w:numPr>
          <w:ilvl w:val="0"/>
          <w:numId w:val="14"/>
        </w:numPr>
      </w:pPr>
      <w:r>
        <w:t xml:space="preserve">Stop the </w:t>
      </w:r>
      <w:r w:rsidR="009769DC">
        <w:t>jboss-eap-6.4 you started earlier</w:t>
      </w:r>
    </w:p>
    <w:p w14:paraId="3F11AC63" w14:textId="2FC8CF99" w:rsidR="00B4738A" w:rsidRDefault="00B4738A" w:rsidP="001C42D3">
      <w:pPr>
        <w:pStyle w:val="ListParagraph"/>
        <w:numPr>
          <w:ilvl w:val="0"/>
          <w:numId w:val="14"/>
        </w:numPr>
      </w:pPr>
      <w:r>
        <w:t xml:space="preserve">Tar </w:t>
      </w:r>
      <w:r w:rsidR="00A20C3A">
        <w:t xml:space="preserve">up the </w:t>
      </w:r>
      <w:r>
        <w:t>repository</w:t>
      </w:r>
      <w:r w:rsidR="00A20C3A">
        <w:t xml:space="preserve"> in your M2_HOME</w:t>
      </w:r>
    </w:p>
    <w:p w14:paraId="4594BCFA" w14:textId="67BF2435" w:rsidR="009A145B" w:rsidRDefault="009A145B" w:rsidP="001C42D3">
      <w:pPr>
        <w:pStyle w:val="ListParagraph"/>
        <w:numPr>
          <w:ilvl w:val="0"/>
          <w:numId w:val="14"/>
        </w:numPr>
      </w:pPr>
      <w:r>
        <w:t>Remove the business-central war file for a lighter weight server profile</w:t>
      </w:r>
    </w:p>
    <w:p w14:paraId="47EFE11B" w14:textId="79EAD805" w:rsidR="009769DC" w:rsidRDefault="009769DC" w:rsidP="001C42D3">
      <w:pPr>
        <w:pStyle w:val="ListParagraph"/>
        <w:numPr>
          <w:ilvl w:val="0"/>
          <w:numId w:val="14"/>
        </w:numPr>
      </w:pPr>
      <w:r>
        <w:t>Zip the jboss-eap-6.4 installation located under \target you built earlier</w:t>
      </w:r>
      <w:r w:rsidR="00B4738A">
        <w:t xml:space="preserve"> with the </w:t>
      </w:r>
      <w:r w:rsidR="00A20C3A">
        <w:t>repository</w:t>
      </w:r>
      <w:r w:rsidR="00B4738A">
        <w:t>.jar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 xml:space="preserve">Run the </w:t>
      </w:r>
      <w:proofErr w:type="spellStart"/>
      <w:r>
        <w:t>docker</w:t>
      </w:r>
      <w:proofErr w:type="spellEnd"/>
      <w:r>
        <w:t xml:space="preserve"> build script</w:t>
      </w:r>
    </w:p>
    <w:p w14:paraId="1468C8A7" w14:textId="2CB18735" w:rsidR="00626114" w:rsidRDefault="00626114" w:rsidP="001C42D3">
      <w:pPr>
        <w:pStyle w:val="ListParagraph"/>
        <w:numPr>
          <w:ilvl w:val="0"/>
          <w:numId w:val="14"/>
        </w:numPr>
      </w:pPr>
      <w:r>
        <w:t xml:space="preserve">Run the </w:t>
      </w:r>
      <w:proofErr w:type="spellStart"/>
      <w:r>
        <w:t>docker</w:t>
      </w:r>
      <w:proofErr w:type="spellEnd"/>
      <w:r>
        <w:t xml:space="preserve"> container</w:t>
      </w:r>
    </w:p>
    <w:p w14:paraId="483EBC3A" w14:textId="33FBC8C8" w:rsidR="00904F42" w:rsidRDefault="001C42D3" w:rsidP="00904F42">
      <w:pPr>
        <w:pStyle w:val="ListParagraph"/>
        <w:numPr>
          <w:ilvl w:val="0"/>
          <w:numId w:val="14"/>
        </w:numPr>
      </w:pPr>
      <w:r>
        <w:t xml:space="preserve">Locate the IP address used by this </w:t>
      </w:r>
      <w:proofErr w:type="spellStart"/>
      <w:r>
        <w:t>docker</w:t>
      </w:r>
      <w:proofErr w:type="spellEnd"/>
      <w:r w:rsidR="00287122">
        <w:t xml:space="preserve"> container</w:t>
      </w:r>
    </w:p>
    <w:p w14:paraId="75D052A3" w14:textId="59984B9B" w:rsidR="00B95BD3" w:rsidRDefault="00B95BD3" w:rsidP="00904F42">
      <w:pPr>
        <w:pStyle w:val="ListParagraph"/>
        <w:numPr>
          <w:ilvl w:val="0"/>
          <w:numId w:val="14"/>
        </w:numPr>
      </w:pPr>
      <w:r>
        <w:t xml:space="preserve">Make the necessary configuration changes using workbench and </w:t>
      </w:r>
      <w:proofErr w:type="spellStart"/>
      <w:r>
        <w:t>SoapUI</w:t>
      </w:r>
      <w:proofErr w:type="spellEnd"/>
    </w:p>
    <w:p w14:paraId="53FF2309" w14:textId="7BD71B93" w:rsidR="00B95BD3" w:rsidRDefault="00B95BD3" w:rsidP="00904F42">
      <w:pPr>
        <w:pStyle w:val="ListParagraph"/>
        <w:numPr>
          <w:ilvl w:val="0"/>
          <w:numId w:val="14"/>
        </w:numPr>
      </w:pPr>
      <w:r>
        <w:t xml:space="preserve">Bake the changes into the </w:t>
      </w:r>
      <w:proofErr w:type="spellStart"/>
      <w:r>
        <w:t>docker</w:t>
      </w:r>
      <w:proofErr w:type="spellEnd"/>
      <w:r>
        <w:t xml:space="preserve">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61D06F2F"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ADCF234" w14:textId="7B103909" w:rsidR="009A145B" w:rsidRDefault="009A145B" w:rsidP="00A957FF">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rm</w:t>
            </w:r>
            <w:proofErr w:type="spellEnd"/>
            <w:proofErr w:type="gramEnd"/>
            <w:r>
              <w:rPr>
                <w:rFonts w:ascii="Courier New" w:hAnsi="Courier New" w:cs="Courier New"/>
              </w:rPr>
              <w:t xml:space="preserve"> -</w:t>
            </w:r>
            <w:proofErr w:type="spellStart"/>
            <w:r>
              <w:rPr>
                <w:rFonts w:ascii="Courier New" w:hAnsi="Courier New" w:cs="Courier New"/>
              </w:rPr>
              <w:t>rf</w:t>
            </w:r>
            <w:proofErr w:type="spellEnd"/>
            <w:r>
              <w:rPr>
                <w:rFonts w:ascii="Courier New" w:hAnsi="Courier New" w:cs="Courier New"/>
              </w:rPr>
              <w:t xml:space="preserve"> jboss-eap-6.4/standalone/deployments/business-central*</w:t>
            </w:r>
          </w:p>
          <w:p w14:paraId="63B3A8F1" w14:textId="00E3D291" w:rsidR="00B4738A" w:rsidRDefault="00B4738A" w:rsidP="00A957FF">
            <w:pPr>
              <w:rPr>
                <w:rFonts w:ascii="Courier New" w:hAnsi="Courier New" w:cs="Courier New"/>
              </w:rPr>
            </w:pPr>
            <w:r>
              <w:rPr>
                <w:rFonts w:ascii="Courier New" w:hAnsi="Courier New" w:cs="Courier New"/>
              </w:rPr>
              <w:t># Find the location of your M2_HOME</w:t>
            </w:r>
          </w:p>
          <w:p w14:paraId="0197FFD8" w14:textId="77777777" w:rsidR="00A169F2" w:rsidRDefault="00A169F2" w:rsidP="00A957FF">
            <w:pPr>
              <w:rPr>
                <w:rFonts w:ascii="Courier New" w:hAnsi="Courier New" w:cs="Courier New"/>
              </w:rPr>
            </w:pPr>
            <w:r>
              <w:rPr>
                <w:rFonts w:ascii="Courier New" w:hAnsi="Courier New" w:cs="Courier New"/>
              </w:rPr>
              <w:t>$ cd ~/</w:t>
            </w:r>
            <w:proofErr w:type="gramStart"/>
            <w:r>
              <w:rPr>
                <w:rFonts w:ascii="Courier New" w:hAnsi="Courier New" w:cs="Courier New"/>
              </w:rPr>
              <w:t>.m2</w:t>
            </w:r>
            <w:proofErr w:type="gramEnd"/>
          </w:p>
          <w:p w14:paraId="7E15B003" w14:textId="640A82D7" w:rsidR="00A169F2" w:rsidRDefault="00A169F2"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Pr>
                <w:rFonts w:ascii="Courier New" w:hAnsi="Courier New" w:cs="Courier New"/>
              </w:rPr>
              <w:t xml:space="preserve">$ </w:t>
            </w:r>
            <w:proofErr w:type="gramStart"/>
            <w:r>
              <w:rPr>
                <w:rFonts w:ascii="Courier New" w:hAnsi="Courier New" w:cs="Courier New"/>
              </w:rPr>
              <w:t>tar</w:t>
            </w:r>
            <w:proofErr w:type="gramEnd"/>
            <w:r>
              <w:rPr>
                <w:rFonts w:ascii="Courier New" w:hAnsi="Courier New" w:cs="Courier New"/>
              </w:rPr>
              <w:t xml:space="preserve"> </w:t>
            </w:r>
            <w:proofErr w:type="spellStart"/>
            <w:r>
              <w:rPr>
                <w:rFonts w:ascii="Courier New" w:hAnsi="Courier New" w:cs="Courier New"/>
              </w:rPr>
              <w:t>cvf</w:t>
            </w:r>
            <w:proofErr w:type="spellEnd"/>
            <w:r>
              <w:rPr>
                <w:rFonts w:ascii="Courier New" w:hAnsi="Courier New" w:cs="Courier New"/>
              </w:rPr>
              <w:t xml:space="preserve"> </w:t>
            </w:r>
            <w:proofErr w:type="spellStart"/>
            <w:r w:rsidRPr="00A169F2">
              <w:rPr>
                <w:rFonts w:ascii="Courier New" w:hAnsi="Courier New" w:cs="Courier New"/>
                <w:color w:val="000000"/>
                <w:lang w:val="en-US"/>
              </w:rPr>
              <w:t>cvf</w:t>
            </w:r>
            <w:proofErr w:type="spellEnd"/>
            <w:r w:rsidRPr="00A169F2">
              <w:rPr>
                <w:rFonts w:ascii="Courier New" w:hAnsi="Courier New" w:cs="Courier New"/>
                <w:color w:val="000000"/>
                <w:lang w:val="en-US"/>
              </w:rPr>
              <w:t xml:space="preserve"> repository.tar repository/</w:t>
            </w:r>
            <w:r>
              <w:rPr>
                <w:rFonts w:ascii="Courier New" w:hAnsi="Courier New" w:cs="Courier New"/>
                <w:color w:val="000000"/>
                <w:lang w:val="en-US"/>
              </w:rPr>
              <w:t xml:space="preserve"> </w:t>
            </w:r>
          </w:p>
          <w:p w14:paraId="45E8A4ED" w14:textId="2CE837DB" w:rsidR="00B4738A" w:rsidRPr="00B4738A" w:rsidRDefault="00B4738A"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B4738A">
              <w:rPr>
                <w:rFonts w:ascii="Courier New" w:hAnsi="Courier New" w:cs="Courier New"/>
                <w:color w:val="000000"/>
                <w:lang w:val="en-US"/>
              </w:rPr>
              <w:t xml:space="preserve">$ </w:t>
            </w:r>
            <w:proofErr w:type="spellStart"/>
            <w:r w:rsidRPr="00B4738A">
              <w:rPr>
                <w:rFonts w:ascii="Courier New" w:hAnsi="Courier New" w:cs="Courier New"/>
                <w:color w:val="000000"/>
                <w:lang w:val="en-US"/>
              </w:rPr>
              <w:t>cp</w:t>
            </w:r>
            <w:proofErr w:type="spellEnd"/>
            <w:r w:rsidRPr="00B4738A">
              <w:rPr>
                <w:rFonts w:ascii="Courier New" w:hAnsi="Courier New" w:cs="Courier New"/>
                <w:color w:val="000000"/>
                <w:lang w:val="en-US"/>
              </w:rPr>
              <w:t xml:space="preserve"> repository.tar ~/</w:t>
            </w:r>
            <w:proofErr w:type="spellStart"/>
            <w:r w:rsidRPr="00B4738A">
              <w:rPr>
                <w:rFonts w:ascii="Courier New" w:hAnsi="Courier New" w:cs="Courier New"/>
                <w:color w:val="000000"/>
                <w:lang w:val="en-US"/>
              </w:rPr>
              <w:t>GitHub</w:t>
            </w:r>
            <w:proofErr w:type="spellEnd"/>
            <w:r w:rsidRPr="00B4738A">
              <w:rPr>
                <w:rFonts w:ascii="Courier New" w:hAnsi="Courier New" w:cs="Courier New"/>
                <w:color w:val="000000"/>
                <w:lang w:val="en-US"/>
              </w:rPr>
              <w:t>/weightwatcher/target/jboss-eap-6.4/</w:t>
            </w:r>
          </w:p>
          <w:p w14:paraId="66C86933" w14:textId="3178C7DC" w:rsidR="00A169F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Pr="009D2EF8">
              <w:rPr>
                <w:rFonts w:ascii="Courier New" w:hAnsi="Courier New" w:cs="Courier New"/>
                <w:color w:val="333333"/>
                <w:sz w:val="24"/>
                <w:szCs w:val="24"/>
                <w:shd w:val="clear" w:color="auto" w:fill="FFFFFF"/>
              </w:rPr>
              <w:t xml:space="preserve"> build -t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2E6535F8" w:rsidR="00CC4C99" w:rsidRPr="00A345EC" w:rsidRDefault="00904F42"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00FF18BA">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tc>
      </w:tr>
    </w:tbl>
    <w:p w14:paraId="01C5B721" w14:textId="77777777" w:rsidR="009323C8" w:rsidRDefault="009323C8" w:rsidP="009323C8"/>
    <w:p w14:paraId="07EB8316" w14:textId="4AD7D62B" w:rsidR="00085B4E" w:rsidRDefault="00904F42" w:rsidP="00304F1F">
      <w:r>
        <w:lastRenderedPageBreak/>
        <w:t>No</w:t>
      </w:r>
      <w:r w:rsidR="00E54B0A">
        <w:t>w repeat the step to create a Container as</w:t>
      </w:r>
      <w:r>
        <w:t xml:space="preserve"> described in section 4.</w:t>
      </w:r>
      <w:r w:rsidR="00E54B0A">
        <w:t>3</w:t>
      </w:r>
      <w:r w:rsidR="00234820">
        <w:t xml:space="preserve">.  </w:t>
      </w:r>
      <w:r w:rsidR="00085B4E">
        <w:t>And then finally commit these changes.</w:t>
      </w:r>
    </w:p>
    <w:p w14:paraId="220226F2" w14:textId="77777777" w:rsidR="00085B4E" w:rsidRDefault="00085B4E" w:rsidP="00304F1F"/>
    <w:p w14:paraId="61F172D2" w14:textId="2C78E30C" w:rsidR="00085B4E" w:rsidRP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spellStart"/>
      <w:proofErr w:type="gramStart"/>
      <w:r>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ps</w:t>
      </w:r>
      <w:proofErr w:type="spellEnd"/>
      <w:r>
        <w:rPr>
          <w:rFonts w:ascii="Courier New" w:hAnsi="Courier New" w:cs="Courier New"/>
          <w:color w:val="333333"/>
          <w:sz w:val="24"/>
          <w:szCs w:val="24"/>
          <w:shd w:val="clear" w:color="auto" w:fill="FFFFFF"/>
        </w:rPr>
        <w:t xml:space="preserve"> –l </w:t>
      </w:r>
    </w:p>
    <w:p w14:paraId="06CEDC80" w14:textId="21BD3406"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Look for &lt;PID&gt; of your running weightwatcher container</w:t>
      </w:r>
    </w:p>
    <w:p w14:paraId="5085B793" w14:textId="6E5F34F3"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commit &lt;PID&gt;</w:t>
      </w:r>
      <w:r w:rsidRPr="009D2EF8">
        <w:rPr>
          <w:rFonts w:ascii="Courier New" w:hAnsi="Courier New" w:cs="Courier New"/>
          <w:color w:val="333333"/>
          <w:sz w:val="24"/>
          <w:szCs w:val="24"/>
          <w:shd w:val="clear" w:color="auto" w:fill="FFFFFF"/>
        </w:rPr>
        <w:t xml:space="preserve">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10A9FF6D" w14:textId="64B8B716" w:rsid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Stop the weightwatcher container running and then restart</w:t>
      </w:r>
    </w:p>
    <w:p w14:paraId="1F24830F" w14:textId="78FAA944" w:rsidR="00CC4C99" w:rsidRP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rPr>
      </w:pPr>
      <w:r w:rsidRPr="00CC4C99">
        <w:rPr>
          <w:rFonts w:ascii="Courier New" w:hAnsi="Courier New" w:cs="Courier New"/>
        </w:rPr>
        <w:t xml:space="preserve">$ </w:t>
      </w:r>
      <w:proofErr w:type="spellStart"/>
      <w:proofErr w:type="gramStart"/>
      <w:r w:rsidRPr="00CC4C99">
        <w:rPr>
          <w:rFonts w:ascii="Courier New" w:hAnsi="Courier New" w:cs="Courier New"/>
          <w:color w:val="333333"/>
          <w:sz w:val="24"/>
          <w:szCs w:val="24"/>
          <w:shd w:val="clear" w:color="auto" w:fill="FFFFFF"/>
        </w:rPr>
        <w:t>docker</w:t>
      </w:r>
      <w:proofErr w:type="spellEnd"/>
      <w:proofErr w:type="gramEnd"/>
      <w:r w:rsidRPr="00CC4C99">
        <w:rPr>
          <w:rFonts w:ascii="Courier New" w:hAnsi="Courier New" w:cs="Courier New"/>
          <w:color w:val="333333"/>
          <w:sz w:val="24"/>
          <w:szCs w:val="24"/>
          <w:shd w:val="clear" w:color="auto" w:fill="FFFFFF"/>
        </w:rPr>
        <w:t xml:space="preserve"> run -it -p 8080:8080 -p 9090:9090 </w:t>
      </w:r>
      <w:proofErr w:type="spellStart"/>
      <w:r w:rsidRPr="00CC4C99">
        <w:rPr>
          <w:rFonts w:ascii="Courier New" w:hAnsi="Courier New" w:cs="Courier New"/>
          <w:color w:val="333333"/>
          <w:sz w:val="24"/>
          <w:szCs w:val="24"/>
          <w:shd w:val="clear" w:color="auto" w:fill="FFFFFF"/>
        </w:rPr>
        <w:t>spicozzi</w:t>
      </w:r>
      <w:proofErr w:type="spellEnd"/>
      <w:r w:rsidRPr="00CC4C99">
        <w:rPr>
          <w:rFonts w:ascii="Courier New" w:hAnsi="Courier New" w:cs="Courier New"/>
          <w:color w:val="333333"/>
          <w:sz w:val="24"/>
          <w:szCs w:val="24"/>
          <w:shd w:val="clear" w:color="auto" w:fill="FFFFFF"/>
        </w:rPr>
        <w:t>/weightwatcher</w:t>
      </w:r>
    </w:p>
    <w:p w14:paraId="38D89C0C" w14:textId="77777777" w:rsidR="00085B4E" w:rsidRDefault="00085B4E" w:rsidP="00304F1F"/>
    <w:p w14:paraId="4EA44C85" w14:textId="7110866E"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3BFA6ED7"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w:t>
      </w:r>
      <w:r w:rsidR="00E54B0A">
        <w:t xml:space="preserve"> (section 4.3)</w:t>
      </w:r>
      <w:r>
        <w:t xml:space="preserve"> each time you restart </w:t>
      </w:r>
      <w:proofErr w:type="spellStart"/>
      <w:r>
        <w:t>JBoss</w:t>
      </w:r>
      <w:proofErr w:type="spellEnd"/>
      <w:r>
        <w:t>.</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4D039E5E" w:rsidR="005478F5" w:rsidRDefault="005478F5">
      <w:pPr>
        <w:widowControl/>
        <w:suppressAutoHyphens w:val="0"/>
        <w:rPr>
          <w:rFonts w:ascii="Courier New" w:hAnsi="Courier New" w:cs="Courier New"/>
          <w:color w:val="000000"/>
          <w:lang w:val="en-US"/>
        </w:rPr>
      </w:pPr>
      <w:r>
        <w:rPr>
          <w:rFonts w:ascii="Courier New" w:hAnsi="Courier New" w:cs="Courier New"/>
          <w:color w:val="000000"/>
          <w:lang w:val="en-US"/>
        </w:rPr>
        <w:br w:type="page"/>
      </w:r>
    </w:p>
    <w:p w14:paraId="1EDF5085" w14:textId="5CBDD4E2" w:rsidR="008910BA" w:rsidRDefault="005478F5" w:rsidP="005478F5">
      <w:pPr>
        <w:pStyle w:val="Heading1"/>
        <w:numPr>
          <w:ilvl w:val="0"/>
          <w:numId w:val="0"/>
        </w:numPr>
      </w:pPr>
      <w:bookmarkStart w:id="23" w:name="_Toc294805890"/>
      <w:r>
        <w:lastRenderedPageBreak/>
        <w:t>A</w:t>
      </w:r>
      <w:r>
        <w:tab/>
        <w:t>Appendix</w:t>
      </w:r>
      <w:bookmarkEnd w:id="23"/>
    </w:p>
    <w:p w14:paraId="70E06482" w14:textId="1D448AA1" w:rsidR="005478F5" w:rsidRDefault="005478F5" w:rsidP="005478F5">
      <w:pPr>
        <w:pStyle w:val="Heading2"/>
        <w:numPr>
          <w:ilvl w:val="0"/>
          <w:numId w:val="0"/>
        </w:numPr>
      </w:pPr>
      <w:bookmarkStart w:id="24" w:name="_Toc294805891"/>
      <w:r>
        <w:t xml:space="preserve">A.1 </w:t>
      </w:r>
      <w:r>
        <w:tab/>
        <w:t>Useful boot2docker Docker Commands</w:t>
      </w:r>
      <w:bookmarkEnd w:id="24"/>
    </w:p>
    <w:p w14:paraId="2B0110C6" w14:textId="77777777" w:rsidR="005478F5" w:rsidRDefault="005478F5" w:rsidP="005478F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478F5" w:rsidRPr="00D96082" w14:paraId="03E7553E" w14:textId="77777777" w:rsidTr="008F36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86F36A" w14:textId="11152B5D" w:rsidR="005478F5" w:rsidRDefault="005478F5" w:rsidP="008F364D">
            <w:pPr>
              <w:rPr>
                <w:rFonts w:ascii="Courier New" w:hAnsi="Courier New" w:cs="Courier New"/>
              </w:rPr>
            </w:pPr>
            <w:r>
              <w:rPr>
                <w:rFonts w:ascii="Courier New" w:hAnsi="Courier New" w:cs="Courier New"/>
              </w:rPr>
              <w:t># Find &lt;IP&gt; of boot2docker virtual machine</w:t>
            </w:r>
          </w:p>
          <w:p w14:paraId="79351ACC" w14:textId="0551F687" w:rsidR="005478F5" w:rsidRDefault="005478F5" w:rsidP="008F364D">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346B5A9B" w14:textId="77777777" w:rsidR="005478F5" w:rsidRDefault="005478F5" w:rsidP="008F364D">
            <w:pPr>
              <w:rPr>
                <w:rFonts w:ascii="Courier New" w:hAnsi="Courier New" w:cs="Courier New"/>
              </w:rPr>
            </w:pPr>
          </w:p>
          <w:p w14:paraId="618295BE" w14:textId="77777777" w:rsidR="005478F5" w:rsidRDefault="005478F5" w:rsidP="008F364D">
            <w:pPr>
              <w:rPr>
                <w:rFonts w:ascii="Courier New" w:hAnsi="Courier New" w:cs="Courier New"/>
              </w:rPr>
            </w:pPr>
            <w:r>
              <w:rPr>
                <w:rFonts w:ascii="Courier New" w:hAnsi="Courier New" w:cs="Courier New"/>
              </w:rPr>
              <w:t xml:space="preserve"># List of </w:t>
            </w:r>
            <w:proofErr w:type="spellStart"/>
            <w:r>
              <w:rPr>
                <w:rFonts w:ascii="Courier New" w:hAnsi="Courier New" w:cs="Courier New"/>
              </w:rPr>
              <w:t>docker</w:t>
            </w:r>
            <w:proofErr w:type="spellEnd"/>
            <w:r>
              <w:rPr>
                <w:rFonts w:ascii="Courier New" w:hAnsi="Courier New" w:cs="Courier New"/>
              </w:rPr>
              <w:t xml:space="preserve"> images</w:t>
            </w:r>
          </w:p>
          <w:p w14:paraId="69B78851"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images</w:t>
            </w:r>
          </w:p>
          <w:p w14:paraId="23629A8C" w14:textId="77777777" w:rsidR="005478F5" w:rsidRDefault="005478F5" w:rsidP="008F364D">
            <w:pPr>
              <w:rPr>
                <w:rFonts w:ascii="Courier New" w:hAnsi="Courier New" w:cs="Courier New"/>
              </w:rPr>
            </w:pPr>
          </w:p>
          <w:p w14:paraId="725D7CDB" w14:textId="59D425E9" w:rsidR="005478F5" w:rsidRDefault="005478F5" w:rsidP="008F364D">
            <w:pPr>
              <w:rPr>
                <w:rFonts w:ascii="Courier New" w:hAnsi="Courier New" w:cs="Courier New"/>
              </w:rPr>
            </w:pPr>
            <w:r>
              <w:rPr>
                <w:rFonts w:ascii="Courier New" w:hAnsi="Courier New" w:cs="Courier New"/>
              </w:rPr>
              <w:t xml:space="preserve"># List of running </w:t>
            </w:r>
            <w:proofErr w:type="spellStart"/>
            <w:r>
              <w:rPr>
                <w:rFonts w:ascii="Courier New" w:hAnsi="Courier New" w:cs="Courier New"/>
              </w:rPr>
              <w:t>docker</w:t>
            </w:r>
            <w:proofErr w:type="spellEnd"/>
            <w:r>
              <w:rPr>
                <w:rFonts w:ascii="Courier New" w:hAnsi="Courier New" w:cs="Courier New"/>
              </w:rPr>
              <w:t xml:space="preserve"> containers showing &lt;CONTAINER_ID&gt;</w:t>
            </w:r>
          </w:p>
          <w:p w14:paraId="078BDE10" w14:textId="5F24DC1C"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859931D" w14:textId="77777777" w:rsidR="005478F5" w:rsidRDefault="005478F5" w:rsidP="008F364D">
            <w:pPr>
              <w:rPr>
                <w:rFonts w:ascii="Courier New" w:hAnsi="Courier New" w:cs="Courier New"/>
              </w:rPr>
            </w:pPr>
          </w:p>
          <w:p w14:paraId="72B1F73B" w14:textId="77777777" w:rsidR="00227C1B" w:rsidRDefault="00227C1B" w:rsidP="00227C1B">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attach &lt;CONTAINER_ID&gt;</w:t>
            </w:r>
          </w:p>
          <w:p w14:paraId="30669868" w14:textId="77777777" w:rsidR="00227C1B" w:rsidRDefault="00227C1B" w:rsidP="008F364D">
            <w:pPr>
              <w:rPr>
                <w:rFonts w:ascii="Courier New" w:hAnsi="Courier New" w:cs="Courier New"/>
              </w:rPr>
            </w:pPr>
          </w:p>
          <w:p w14:paraId="241CFBC2" w14:textId="03C63844" w:rsidR="005478F5" w:rsidRDefault="005478F5" w:rsidP="008F364D">
            <w:pPr>
              <w:rPr>
                <w:rFonts w:ascii="Courier New" w:hAnsi="Courier New" w:cs="Courier New"/>
              </w:rPr>
            </w:pPr>
            <w:r>
              <w:rPr>
                <w:rFonts w:ascii="Courier New" w:hAnsi="Courier New" w:cs="Courier New"/>
              </w:rPr>
              <w:t xml:space="preserve"># Kill a running </w:t>
            </w:r>
            <w:proofErr w:type="spellStart"/>
            <w:r>
              <w:rPr>
                <w:rFonts w:ascii="Courier New" w:hAnsi="Courier New" w:cs="Courier New"/>
              </w:rPr>
              <w:t>docker</w:t>
            </w:r>
            <w:proofErr w:type="spellEnd"/>
            <w:r>
              <w:rPr>
                <w:rFonts w:ascii="Courier New" w:hAnsi="Courier New" w:cs="Courier New"/>
              </w:rPr>
              <w:t xml:space="preserve"> container with &lt;CONTAINER_ID&gt;</w:t>
            </w:r>
          </w:p>
          <w:p w14:paraId="590E0E98"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ABF3F60" w14:textId="77777777" w:rsidR="005478F5" w:rsidRDefault="005478F5" w:rsidP="008F364D">
            <w:pPr>
              <w:rPr>
                <w:rFonts w:ascii="Courier New" w:hAnsi="Courier New" w:cs="Courier New"/>
              </w:rPr>
            </w:pPr>
          </w:p>
          <w:p w14:paraId="53013ED1" w14:textId="77777777" w:rsidR="0015697E" w:rsidRDefault="0015697E" w:rsidP="008F364D">
            <w:pPr>
              <w:rPr>
                <w:rFonts w:ascii="Courier New" w:hAnsi="Courier New" w:cs="Courier New"/>
              </w:rPr>
            </w:pPr>
            <w:r>
              <w:rPr>
                <w:rFonts w:ascii="Courier New" w:hAnsi="Courier New" w:cs="Courier New"/>
              </w:rPr>
              <w:t xml:space="preserve"># Pull down a </w:t>
            </w:r>
            <w:proofErr w:type="spellStart"/>
            <w:r>
              <w:rPr>
                <w:rFonts w:ascii="Courier New" w:hAnsi="Courier New" w:cs="Courier New"/>
              </w:rPr>
              <w:t>docker</w:t>
            </w:r>
            <w:proofErr w:type="spellEnd"/>
            <w:r>
              <w:rPr>
                <w:rFonts w:ascii="Courier New" w:hAnsi="Courier New" w:cs="Courier New"/>
              </w:rPr>
              <w:t xml:space="preserve"> image</w:t>
            </w:r>
          </w:p>
          <w:p w14:paraId="71D3A88C" w14:textId="064B61EA" w:rsidR="0015697E" w:rsidRDefault="0015697E"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78AFF349" w14:textId="77777777" w:rsidR="0015697E" w:rsidRDefault="0015697E" w:rsidP="008F364D">
            <w:pPr>
              <w:rPr>
                <w:rFonts w:ascii="Courier New" w:hAnsi="Courier New" w:cs="Courier New"/>
              </w:rPr>
            </w:pPr>
          </w:p>
          <w:p w14:paraId="003228BF" w14:textId="1F51CCC7" w:rsidR="00DD58C5" w:rsidRDefault="00DD58C5" w:rsidP="008F364D">
            <w:pPr>
              <w:rPr>
                <w:rFonts w:ascii="Courier New" w:hAnsi="Courier New" w:cs="Courier New"/>
              </w:rPr>
            </w:pPr>
            <w:r>
              <w:rPr>
                <w:rFonts w:ascii="Courier New" w:hAnsi="Courier New" w:cs="Courier New"/>
              </w:rPr>
              <w:t>#Assume you have a running container named weightwatcher1</w:t>
            </w:r>
          </w:p>
          <w:p w14:paraId="7A0829C2" w14:textId="77777777" w:rsidR="00DD58C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logs -f weightwatcher1</w:t>
            </w:r>
          </w:p>
          <w:p w14:paraId="29112E50" w14:textId="77777777" w:rsidR="00DD58C5" w:rsidRPr="009150D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65E79453" w14:textId="77777777" w:rsidR="00DD58C5" w:rsidRDefault="00DD58C5" w:rsidP="00DD58C5">
            <w:pPr>
              <w:rPr>
                <w:rFonts w:ascii="Courier New" w:hAnsi="Courier New" w:cs="Courier New"/>
              </w:rPr>
            </w:pPr>
          </w:p>
          <w:p w14:paraId="13A617B1" w14:textId="2636E420" w:rsidR="00DD58C5" w:rsidRDefault="00DD58C5" w:rsidP="00DD58C5">
            <w:pPr>
              <w:rPr>
                <w:rFonts w:ascii="Courier New" w:hAnsi="Courier New" w:cs="Courier New"/>
              </w:rPr>
            </w:pPr>
            <w:r>
              <w:rPr>
                <w:rFonts w:ascii="Courier New" w:hAnsi="Courier New" w:cs="Courier New"/>
              </w:rPr>
              <w:t># Remove all running containers</w:t>
            </w:r>
          </w:p>
          <w:p w14:paraId="763F81C9" w14:textId="5F13B221" w:rsidR="005478F5" w:rsidRDefault="00DD58C5" w:rsidP="00DD58C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t>
            </w:r>
            <w:proofErr w:type="spellStart"/>
            <w:r>
              <w:rPr>
                <w:rFonts w:ascii="Courier New" w:hAnsi="Courier New" w:cs="Courier New"/>
              </w:rPr>
              <w:t>docker</w:t>
            </w:r>
            <w:proofErr w:type="spell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A02AE58" w14:textId="5044B0CD" w:rsidR="005478F5" w:rsidRPr="003C07B5" w:rsidRDefault="005478F5" w:rsidP="008F364D">
            <w:pPr>
              <w:rPr>
                <w:rFonts w:ascii="Courier New" w:hAnsi="Courier New" w:cs="Courier New"/>
                <w:color w:val="333333"/>
                <w:sz w:val="24"/>
                <w:szCs w:val="24"/>
                <w:shd w:val="clear" w:color="auto" w:fill="FFFFFF"/>
              </w:rPr>
            </w:pPr>
          </w:p>
        </w:tc>
      </w:tr>
    </w:tbl>
    <w:p w14:paraId="5E84C94B" w14:textId="77777777" w:rsidR="005478F5" w:rsidRPr="00152F49" w:rsidRDefault="005478F5" w:rsidP="005478F5">
      <w:pPr>
        <w:widowControl/>
        <w:suppressAutoHyphens w:val="0"/>
        <w:rPr>
          <w:rFonts w:ascii="Courier New" w:hAnsi="Courier New" w:cs="Courier New"/>
          <w:color w:val="000000"/>
          <w:lang w:val="en-US"/>
        </w:rPr>
      </w:pPr>
    </w:p>
    <w:sectPr w:rsidR="005478F5"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B6EE3D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6F4692"/>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7E472DE3"/>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19"/>
  </w:num>
  <w:num w:numId="6">
    <w:abstractNumId w:val="8"/>
  </w:num>
  <w:num w:numId="7">
    <w:abstractNumId w:val="12"/>
  </w:num>
  <w:num w:numId="8">
    <w:abstractNumId w:val="6"/>
  </w:num>
  <w:num w:numId="9">
    <w:abstractNumId w:val="15"/>
  </w:num>
  <w:num w:numId="10">
    <w:abstractNumId w:val="11"/>
  </w:num>
  <w:num w:numId="11">
    <w:abstractNumId w:val="16"/>
  </w:num>
  <w:num w:numId="12">
    <w:abstractNumId w:val="5"/>
  </w:num>
  <w:num w:numId="13">
    <w:abstractNumId w:val="18"/>
  </w:num>
  <w:num w:numId="14">
    <w:abstractNumId w:val="14"/>
  </w:num>
  <w:num w:numId="15">
    <w:abstractNumId w:val="13"/>
  </w:num>
  <w:num w:numId="16">
    <w:abstractNumId w:val="9"/>
  </w:num>
  <w:num w:numId="17">
    <w:abstractNumId w:val="17"/>
  </w:num>
  <w:num w:numId="18">
    <w:abstractNumId w:val="10"/>
  </w:num>
  <w:num w:numId="19">
    <w:abstractNumId w:val="4"/>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7531"/>
    <w:rsid w:val="00012CE2"/>
    <w:rsid w:val="00013F1E"/>
    <w:rsid w:val="0002072C"/>
    <w:rsid w:val="0003217F"/>
    <w:rsid w:val="00037974"/>
    <w:rsid w:val="00047FF1"/>
    <w:rsid w:val="0005737C"/>
    <w:rsid w:val="00074D31"/>
    <w:rsid w:val="00084CBA"/>
    <w:rsid w:val="00085B4E"/>
    <w:rsid w:val="00095557"/>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5697E"/>
    <w:rsid w:val="00174CDE"/>
    <w:rsid w:val="001912DD"/>
    <w:rsid w:val="00195B80"/>
    <w:rsid w:val="001A0C03"/>
    <w:rsid w:val="001A2E07"/>
    <w:rsid w:val="001A747B"/>
    <w:rsid w:val="001B1DC0"/>
    <w:rsid w:val="001B3B7F"/>
    <w:rsid w:val="001B6BED"/>
    <w:rsid w:val="001B7B5F"/>
    <w:rsid w:val="001C20CD"/>
    <w:rsid w:val="001C42D3"/>
    <w:rsid w:val="001D61D6"/>
    <w:rsid w:val="001E3143"/>
    <w:rsid w:val="001F2878"/>
    <w:rsid w:val="001F3D15"/>
    <w:rsid w:val="00202367"/>
    <w:rsid w:val="00207FDA"/>
    <w:rsid w:val="00210CDA"/>
    <w:rsid w:val="002152FC"/>
    <w:rsid w:val="00227C1B"/>
    <w:rsid w:val="002321D6"/>
    <w:rsid w:val="00234820"/>
    <w:rsid w:val="00237249"/>
    <w:rsid w:val="00251F6D"/>
    <w:rsid w:val="00256478"/>
    <w:rsid w:val="0027745B"/>
    <w:rsid w:val="00287122"/>
    <w:rsid w:val="00290D0B"/>
    <w:rsid w:val="002A1B70"/>
    <w:rsid w:val="002A5E3B"/>
    <w:rsid w:val="002B3136"/>
    <w:rsid w:val="002B3A49"/>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07B5"/>
    <w:rsid w:val="003C3A92"/>
    <w:rsid w:val="003C614D"/>
    <w:rsid w:val="003F2960"/>
    <w:rsid w:val="003F6369"/>
    <w:rsid w:val="00403138"/>
    <w:rsid w:val="00406213"/>
    <w:rsid w:val="004202D6"/>
    <w:rsid w:val="00427E18"/>
    <w:rsid w:val="00445576"/>
    <w:rsid w:val="00445899"/>
    <w:rsid w:val="004550E1"/>
    <w:rsid w:val="0047711D"/>
    <w:rsid w:val="00481A01"/>
    <w:rsid w:val="00486F2B"/>
    <w:rsid w:val="00492AE6"/>
    <w:rsid w:val="00493EE5"/>
    <w:rsid w:val="004B7C55"/>
    <w:rsid w:val="004C0464"/>
    <w:rsid w:val="004C0A44"/>
    <w:rsid w:val="004D1496"/>
    <w:rsid w:val="004F24A3"/>
    <w:rsid w:val="00510B79"/>
    <w:rsid w:val="00517BFC"/>
    <w:rsid w:val="00520AE8"/>
    <w:rsid w:val="00520E5D"/>
    <w:rsid w:val="00524CE3"/>
    <w:rsid w:val="005308CE"/>
    <w:rsid w:val="00533F43"/>
    <w:rsid w:val="00541EB4"/>
    <w:rsid w:val="005478F5"/>
    <w:rsid w:val="005511BB"/>
    <w:rsid w:val="005513B0"/>
    <w:rsid w:val="00551B8B"/>
    <w:rsid w:val="005808BA"/>
    <w:rsid w:val="005933EF"/>
    <w:rsid w:val="005C039F"/>
    <w:rsid w:val="005D151E"/>
    <w:rsid w:val="005D65C6"/>
    <w:rsid w:val="005E0439"/>
    <w:rsid w:val="00603AA6"/>
    <w:rsid w:val="0060432B"/>
    <w:rsid w:val="00605E9F"/>
    <w:rsid w:val="00612F65"/>
    <w:rsid w:val="00623DA3"/>
    <w:rsid w:val="00624A18"/>
    <w:rsid w:val="00626114"/>
    <w:rsid w:val="00636C2A"/>
    <w:rsid w:val="00650ED9"/>
    <w:rsid w:val="006618D8"/>
    <w:rsid w:val="0066692B"/>
    <w:rsid w:val="00676D9D"/>
    <w:rsid w:val="006867B7"/>
    <w:rsid w:val="00695731"/>
    <w:rsid w:val="006A146B"/>
    <w:rsid w:val="006A4A56"/>
    <w:rsid w:val="006C48FC"/>
    <w:rsid w:val="006C56C2"/>
    <w:rsid w:val="006C76A3"/>
    <w:rsid w:val="006D124A"/>
    <w:rsid w:val="006D1574"/>
    <w:rsid w:val="006D49F3"/>
    <w:rsid w:val="006E38B9"/>
    <w:rsid w:val="006F48B9"/>
    <w:rsid w:val="00700F4A"/>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C8"/>
    <w:rsid w:val="008C67D9"/>
    <w:rsid w:val="008F364D"/>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145B"/>
    <w:rsid w:val="009A3FC2"/>
    <w:rsid w:val="009A7FE4"/>
    <w:rsid w:val="009B21AF"/>
    <w:rsid w:val="009B7CFE"/>
    <w:rsid w:val="009C2E62"/>
    <w:rsid w:val="009D2EF8"/>
    <w:rsid w:val="009E14A0"/>
    <w:rsid w:val="009E6A96"/>
    <w:rsid w:val="00A03796"/>
    <w:rsid w:val="00A04AEE"/>
    <w:rsid w:val="00A11B65"/>
    <w:rsid w:val="00A12713"/>
    <w:rsid w:val="00A14550"/>
    <w:rsid w:val="00A169F2"/>
    <w:rsid w:val="00A20BA3"/>
    <w:rsid w:val="00A20C3A"/>
    <w:rsid w:val="00A22863"/>
    <w:rsid w:val="00A26DEC"/>
    <w:rsid w:val="00A345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1B4B"/>
    <w:rsid w:val="00B13DD6"/>
    <w:rsid w:val="00B3786A"/>
    <w:rsid w:val="00B4738A"/>
    <w:rsid w:val="00B61936"/>
    <w:rsid w:val="00B717E1"/>
    <w:rsid w:val="00B77883"/>
    <w:rsid w:val="00B83610"/>
    <w:rsid w:val="00B952DC"/>
    <w:rsid w:val="00B95BD3"/>
    <w:rsid w:val="00BC0E08"/>
    <w:rsid w:val="00BC2E67"/>
    <w:rsid w:val="00BD128A"/>
    <w:rsid w:val="00BD542A"/>
    <w:rsid w:val="00BE1C61"/>
    <w:rsid w:val="00C12093"/>
    <w:rsid w:val="00C208A6"/>
    <w:rsid w:val="00C2600A"/>
    <w:rsid w:val="00C2772C"/>
    <w:rsid w:val="00C32656"/>
    <w:rsid w:val="00C34576"/>
    <w:rsid w:val="00C34FC3"/>
    <w:rsid w:val="00C3660A"/>
    <w:rsid w:val="00C371C3"/>
    <w:rsid w:val="00C512E2"/>
    <w:rsid w:val="00C57E01"/>
    <w:rsid w:val="00C83301"/>
    <w:rsid w:val="00CA7E27"/>
    <w:rsid w:val="00CB588D"/>
    <w:rsid w:val="00CC2E75"/>
    <w:rsid w:val="00CC4C99"/>
    <w:rsid w:val="00CC7A37"/>
    <w:rsid w:val="00CD25AB"/>
    <w:rsid w:val="00CD326E"/>
    <w:rsid w:val="00CF47BC"/>
    <w:rsid w:val="00CF65E0"/>
    <w:rsid w:val="00D108F5"/>
    <w:rsid w:val="00D252D9"/>
    <w:rsid w:val="00D31002"/>
    <w:rsid w:val="00D445DD"/>
    <w:rsid w:val="00D5465F"/>
    <w:rsid w:val="00D56BAD"/>
    <w:rsid w:val="00D57260"/>
    <w:rsid w:val="00D64979"/>
    <w:rsid w:val="00D96082"/>
    <w:rsid w:val="00DA7A9E"/>
    <w:rsid w:val="00DB7355"/>
    <w:rsid w:val="00DD58C5"/>
    <w:rsid w:val="00DE37CB"/>
    <w:rsid w:val="00DE722B"/>
    <w:rsid w:val="00DF0148"/>
    <w:rsid w:val="00DF68C9"/>
    <w:rsid w:val="00E008F7"/>
    <w:rsid w:val="00E03813"/>
    <w:rsid w:val="00E040DB"/>
    <w:rsid w:val="00E073B2"/>
    <w:rsid w:val="00E23F31"/>
    <w:rsid w:val="00E32563"/>
    <w:rsid w:val="00E37BF9"/>
    <w:rsid w:val="00E54B0A"/>
    <w:rsid w:val="00E71B21"/>
    <w:rsid w:val="00E85237"/>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 w:val="00FF18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18</Pages>
  <Words>2655</Words>
  <Characters>15137</Characters>
  <Application>Microsoft Macintosh Word</Application>
  <DocSecurity>0</DocSecurity>
  <Lines>126</Lines>
  <Paragraphs>35</Paragraphs>
  <ScaleCrop>false</ScaleCrop>
  <Company>Emergitect Pty Ltd</Company>
  <LinksUpToDate>false</LinksUpToDate>
  <CharactersWithSpaces>17757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313</cp:revision>
  <cp:lastPrinted>2015-05-04T02:25:00Z</cp:lastPrinted>
  <dcterms:created xsi:type="dcterms:W3CDTF">2015-05-02T22:45:00Z</dcterms:created>
  <dcterms:modified xsi:type="dcterms:W3CDTF">2015-06-01T09:22:00Z</dcterms:modified>
</cp:coreProperties>
</file>