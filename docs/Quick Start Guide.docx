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58BEC0B9" w14:textId="77777777" w:rsidR="00605E9F"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05E9F">
        <w:rPr>
          <w:noProof/>
        </w:rPr>
        <w:t>1</w:t>
      </w:r>
      <w:r w:rsidR="00605E9F">
        <w:rPr>
          <w:rFonts w:asciiTheme="minorHAnsi" w:eastAsiaTheme="minorEastAsia" w:hAnsiTheme="minorHAnsi" w:cstheme="minorBidi"/>
          <w:noProof/>
          <w:sz w:val="24"/>
          <w:szCs w:val="24"/>
          <w:lang w:eastAsia="ja-JP"/>
        </w:rPr>
        <w:tab/>
      </w:r>
      <w:r w:rsidR="00605E9F">
        <w:rPr>
          <w:noProof/>
        </w:rPr>
        <w:t>Introduction</w:t>
      </w:r>
      <w:r w:rsidR="00605E9F">
        <w:rPr>
          <w:noProof/>
        </w:rPr>
        <w:tab/>
      </w:r>
      <w:r w:rsidR="00605E9F">
        <w:rPr>
          <w:noProof/>
        </w:rPr>
        <w:fldChar w:fldCharType="begin"/>
      </w:r>
      <w:r w:rsidR="00605E9F">
        <w:rPr>
          <w:noProof/>
        </w:rPr>
        <w:instrText xml:space="preserve"> PAGEREF _Toc292792185 \h </w:instrText>
      </w:r>
      <w:r w:rsidR="00605E9F">
        <w:rPr>
          <w:noProof/>
        </w:rPr>
      </w:r>
      <w:r w:rsidR="00605E9F">
        <w:rPr>
          <w:noProof/>
        </w:rPr>
        <w:fldChar w:fldCharType="separate"/>
      </w:r>
      <w:r w:rsidR="00605E9F">
        <w:rPr>
          <w:noProof/>
        </w:rPr>
        <w:t>3</w:t>
      </w:r>
      <w:r w:rsidR="00605E9F">
        <w:rPr>
          <w:noProof/>
        </w:rPr>
        <w:fldChar w:fldCharType="end"/>
      </w:r>
    </w:p>
    <w:p w14:paraId="28F45DD6"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_Toc292792186 \h </w:instrText>
      </w:r>
      <w:r>
        <w:rPr>
          <w:noProof/>
        </w:rPr>
      </w:r>
      <w:r>
        <w:rPr>
          <w:noProof/>
        </w:rPr>
        <w:fldChar w:fldCharType="separate"/>
      </w:r>
      <w:r>
        <w:rPr>
          <w:noProof/>
        </w:rPr>
        <w:t>3</w:t>
      </w:r>
      <w:r>
        <w:rPr>
          <w:noProof/>
        </w:rPr>
        <w:fldChar w:fldCharType="end"/>
      </w:r>
    </w:p>
    <w:p w14:paraId="41C0B26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_Toc292792187 \h </w:instrText>
      </w:r>
      <w:r>
        <w:rPr>
          <w:noProof/>
        </w:rPr>
      </w:r>
      <w:r>
        <w:rPr>
          <w:noProof/>
        </w:rPr>
        <w:fldChar w:fldCharType="separate"/>
      </w:r>
      <w:r>
        <w:rPr>
          <w:noProof/>
        </w:rPr>
        <w:t>3</w:t>
      </w:r>
      <w:r>
        <w:rPr>
          <w:noProof/>
        </w:rPr>
        <w:fldChar w:fldCharType="end"/>
      </w:r>
    </w:p>
    <w:p w14:paraId="18892D8E"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_Toc292792188 \h </w:instrText>
      </w:r>
      <w:r>
        <w:rPr>
          <w:noProof/>
        </w:rPr>
      </w:r>
      <w:r>
        <w:rPr>
          <w:noProof/>
        </w:rPr>
        <w:fldChar w:fldCharType="separate"/>
      </w:r>
      <w:r>
        <w:rPr>
          <w:noProof/>
        </w:rPr>
        <w:t>4</w:t>
      </w:r>
      <w:r>
        <w:rPr>
          <w:noProof/>
        </w:rPr>
        <w:fldChar w:fldCharType="end"/>
      </w:r>
    </w:p>
    <w:p w14:paraId="61A55808"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_Toc292792189 \h </w:instrText>
      </w:r>
      <w:r>
        <w:rPr>
          <w:noProof/>
        </w:rPr>
      </w:r>
      <w:r>
        <w:rPr>
          <w:noProof/>
        </w:rPr>
        <w:fldChar w:fldCharType="separate"/>
      </w:r>
      <w:r>
        <w:rPr>
          <w:noProof/>
        </w:rPr>
        <w:t>5</w:t>
      </w:r>
      <w:r>
        <w:rPr>
          <w:noProof/>
        </w:rPr>
        <w:fldChar w:fldCharType="end"/>
      </w:r>
    </w:p>
    <w:p w14:paraId="1F2F14A2"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_Toc292792190 \h </w:instrText>
      </w:r>
      <w:r>
        <w:rPr>
          <w:noProof/>
        </w:rPr>
      </w:r>
      <w:r>
        <w:rPr>
          <w:noProof/>
        </w:rPr>
        <w:fldChar w:fldCharType="separate"/>
      </w:r>
      <w:r>
        <w:rPr>
          <w:noProof/>
        </w:rPr>
        <w:t>5</w:t>
      </w:r>
      <w:r>
        <w:rPr>
          <w:noProof/>
        </w:rPr>
        <w:fldChar w:fldCharType="end"/>
      </w:r>
    </w:p>
    <w:p w14:paraId="6C3749A4"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_Toc292792191 \h </w:instrText>
      </w:r>
      <w:r>
        <w:rPr>
          <w:noProof/>
        </w:rPr>
      </w:r>
      <w:r>
        <w:rPr>
          <w:noProof/>
        </w:rPr>
        <w:fldChar w:fldCharType="separate"/>
      </w:r>
      <w:r>
        <w:rPr>
          <w:noProof/>
        </w:rPr>
        <w:t>6</w:t>
      </w:r>
      <w:r>
        <w:rPr>
          <w:noProof/>
        </w:rPr>
        <w:fldChar w:fldCharType="end"/>
      </w:r>
    </w:p>
    <w:p w14:paraId="2010FAA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_Toc292792192 \h </w:instrText>
      </w:r>
      <w:r>
        <w:rPr>
          <w:noProof/>
        </w:rPr>
      </w:r>
      <w:r>
        <w:rPr>
          <w:noProof/>
        </w:rPr>
        <w:fldChar w:fldCharType="separate"/>
      </w:r>
      <w:r>
        <w:rPr>
          <w:noProof/>
        </w:rPr>
        <w:t>7</w:t>
      </w:r>
      <w:r>
        <w:rPr>
          <w:noProof/>
        </w:rPr>
        <w:fldChar w:fldCharType="end"/>
      </w:r>
    </w:p>
    <w:p w14:paraId="466CF664"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_Toc292792193 \h </w:instrText>
      </w:r>
      <w:r>
        <w:rPr>
          <w:noProof/>
        </w:rPr>
      </w:r>
      <w:r>
        <w:rPr>
          <w:noProof/>
        </w:rPr>
        <w:fldChar w:fldCharType="separate"/>
      </w:r>
      <w:r>
        <w:rPr>
          <w:noProof/>
        </w:rPr>
        <w:t>8</w:t>
      </w:r>
      <w:r>
        <w:rPr>
          <w:noProof/>
        </w:rPr>
        <w:fldChar w:fldCharType="end"/>
      </w:r>
    </w:p>
    <w:p w14:paraId="5D3541BA"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_Toc292792194 \h </w:instrText>
      </w:r>
      <w:r>
        <w:rPr>
          <w:noProof/>
        </w:rPr>
      </w:r>
      <w:r>
        <w:rPr>
          <w:noProof/>
        </w:rPr>
        <w:fldChar w:fldCharType="separate"/>
      </w:r>
      <w:r>
        <w:rPr>
          <w:noProof/>
        </w:rPr>
        <w:t>8</w:t>
      </w:r>
      <w:r>
        <w:rPr>
          <w:noProof/>
        </w:rPr>
        <w:fldChar w:fldCharType="end"/>
      </w:r>
    </w:p>
    <w:p w14:paraId="5F276FE2"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_Toc292792195 \h </w:instrText>
      </w:r>
      <w:r>
        <w:rPr>
          <w:noProof/>
        </w:rPr>
      </w:r>
      <w:r>
        <w:rPr>
          <w:noProof/>
        </w:rPr>
        <w:fldChar w:fldCharType="separate"/>
      </w:r>
      <w:r>
        <w:rPr>
          <w:noProof/>
        </w:rPr>
        <w:t>9</w:t>
      </w:r>
      <w:r>
        <w:rPr>
          <w:noProof/>
        </w:rPr>
        <w:fldChar w:fldCharType="end"/>
      </w:r>
    </w:p>
    <w:p w14:paraId="06FC1FD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_Toc292792196 \h </w:instrText>
      </w:r>
      <w:r>
        <w:rPr>
          <w:noProof/>
        </w:rPr>
      </w:r>
      <w:r>
        <w:rPr>
          <w:noProof/>
        </w:rPr>
        <w:fldChar w:fldCharType="separate"/>
      </w:r>
      <w:r>
        <w:rPr>
          <w:noProof/>
        </w:rPr>
        <w:t>9</w:t>
      </w:r>
      <w:r>
        <w:rPr>
          <w:noProof/>
        </w:rPr>
        <w:fldChar w:fldCharType="end"/>
      </w:r>
    </w:p>
    <w:p w14:paraId="115E8D25"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_Toc292792197 \h </w:instrText>
      </w:r>
      <w:r>
        <w:rPr>
          <w:noProof/>
        </w:rPr>
      </w:r>
      <w:r>
        <w:rPr>
          <w:noProof/>
        </w:rPr>
        <w:fldChar w:fldCharType="separate"/>
      </w:r>
      <w:r>
        <w:rPr>
          <w:noProof/>
        </w:rPr>
        <w:t>10</w:t>
      </w:r>
      <w:r>
        <w:rPr>
          <w:noProof/>
        </w:rPr>
        <w:fldChar w:fldCharType="end"/>
      </w:r>
    </w:p>
    <w:p w14:paraId="73597897"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_Toc292792198 \h </w:instrText>
      </w:r>
      <w:r>
        <w:rPr>
          <w:noProof/>
        </w:rPr>
      </w:r>
      <w:r>
        <w:rPr>
          <w:noProof/>
        </w:rPr>
        <w:fldChar w:fldCharType="separate"/>
      </w:r>
      <w:r>
        <w:rPr>
          <w:noProof/>
        </w:rPr>
        <w:t>11</w:t>
      </w:r>
      <w:r>
        <w:rPr>
          <w:noProof/>
        </w:rPr>
        <w:fldChar w:fldCharType="end"/>
      </w:r>
    </w:p>
    <w:p w14:paraId="4A7422E1"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_Toc292792199 \h </w:instrText>
      </w:r>
      <w:r>
        <w:rPr>
          <w:noProof/>
        </w:rPr>
      </w:r>
      <w:r>
        <w:rPr>
          <w:noProof/>
        </w:rPr>
        <w:fldChar w:fldCharType="separate"/>
      </w:r>
      <w:r>
        <w:rPr>
          <w:noProof/>
        </w:rPr>
        <w:t>12</w:t>
      </w:r>
      <w:r>
        <w:rPr>
          <w:noProof/>
        </w:rPr>
        <w:fldChar w:fldCharType="end"/>
      </w:r>
    </w:p>
    <w:p w14:paraId="646AEC7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_Toc292792200 \h </w:instrText>
      </w:r>
      <w:r>
        <w:rPr>
          <w:noProof/>
        </w:rPr>
      </w:r>
      <w:r>
        <w:rPr>
          <w:noProof/>
        </w:rPr>
        <w:fldChar w:fldCharType="separate"/>
      </w:r>
      <w:r>
        <w:rPr>
          <w:noProof/>
        </w:rPr>
        <w:t>14</w:t>
      </w:r>
      <w:r>
        <w:rPr>
          <w:noProof/>
        </w:rPr>
        <w:fldChar w:fldCharType="end"/>
      </w:r>
    </w:p>
    <w:p w14:paraId="74FEDCE2"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_Toc292792201 \h </w:instrText>
      </w:r>
      <w:r>
        <w:rPr>
          <w:noProof/>
        </w:rPr>
      </w:r>
      <w:r>
        <w:rPr>
          <w:noProof/>
        </w:rPr>
        <w:fldChar w:fldCharType="separate"/>
      </w:r>
      <w:r>
        <w:rPr>
          <w:noProof/>
        </w:rPr>
        <w:t>15</w:t>
      </w:r>
      <w:r>
        <w:rPr>
          <w:noProof/>
        </w:rPr>
        <w:fldChar w:fldCharType="end"/>
      </w:r>
    </w:p>
    <w:p w14:paraId="706CBEC3"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_Toc292792202 \h </w:instrText>
      </w:r>
      <w:r>
        <w:rPr>
          <w:noProof/>
        </w:rPr>
      </w:r>
      <w:r>
        <w:rPr>
          <w:noProof/>
        </w:rPr>
        <w:fldChar w:fldCharType="separate"/>
      </w:r>
      <w:r>
        <w:rPr>
          <w:noProof/>
        </w:rPr>
        <w:t>15</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79218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234820"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792186"/>
      <w:r>
        <w:t>Setup</w:t>
      </w:r>
      <w:bookmarkEnd w:id="1"/>
    </w:p>
    <w:p w14:paraId="1EB60575" w14:textId="4E86735B" w:rsidR="007976A7" w:rsidRPr="00791F0F" w:rsidRDefault="001A0C03" w:rsidP="00791F0F">
      <w:pPr>
        <w:pStyle w:val="Heading2"/>
      </w:pPr>
      <w:bookmarkStart w:id="2" w:name="_Toc292792187"/>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\conta</w:t>
      </w:r>
      <w:r w:rsidR="007018FA">
        <w:t xml:space="preserve">iner – Artefacts to assist in nginx container </w:t>
      </w:r>
      <w:r>
        <w:t>installation</w:t>
      </w:r>
    </w:p>
    <w:p w14:paraId="06FB2C70" w14:textId="77777777" w:rsidR="007976A7" w:rsidRDefault="00AF0E76" w:rsidP="006A4A56">
      <w:pPr>
        <w:pStyle w:val="BodyText"/>
        <w:numPr>
          <w:ilvl w:val="1"/>
          <w:numId w:val="2"/>
        </w:numPr>
      </w:pPr>
      <w:r>
        <w:t xml:space="preserve">\docs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\test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\projects</w:t>
      </w:r>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792188"/>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792189"/>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5" w:name="_Toc292792190"/>
      <w:r>
        <w:t>Installation</w:t>
      </w:r>
      <w:r w:rsidR="00AB6AE7">
        <w:t xml:space="preserve"> Script</w:t>
      </w:r>
      <w:bookmarkEnd w:id="5"/>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6" w:name="_Toc292792191"/>
      <w:r>
        <w:lastRenderedPageBreak/>
        <w:t>Configuration</w:t>
      </w:r>
      <w:bookmarkEnd w:id="6"/>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7" w:name="_Toc292792192"/>
      <w:r>
        <w:lastRenderedPageBreak/>
        <w:t>Register Decision Server</w:t>
      </w:r>
      <w:bookmarkEnd w:id="7"/>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8" w:name="_Toc292792193"/>
      <w:r>
        <w:lastRenderedPageBreak/>
        <w:t>Build/Deploy the Project</w:t>
      </w:r>
      <w:bookmarkEnd w:id="8"/>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9" w:name="_Toc292792194"/>
      <w:r>
        <w:t>Create/Start a Container</w:t>
      </w:r>
      <w:bookmarkEnd w:id="9"/>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0" w:name="_Toc292792195"/>
      <w:r>
        <w:lastRenderedPageBreak/>
        <w:t>R</w:t>
      </w:r>
      <w:r w:rsidR="00AF0E76">
        <w:t>unning the Demo</w:t>
      </w:r>
      <w:bookmarkEnd w:id="10"/>
    </w:p>
    <w:p w14:paraId="6B66170B" w14:textId="37679079" w:rsidR="00900CCD" w:rsidRDefault="00900CCD" w:rsidP="00900CCD">
      <w:pPr>
        <w:pStyle w:val="Heading2"/>
      </w:pPr>
      <w:bookmarkStart w:id="11" w:name="_Toc292792196"/>
      <w:r>
        <w:t>Health Check</w:t>
      </w:r>
      <w:bookmarkEnd w:id="11"/>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container each time you restart JBoss.</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2" w:name="_Toc292792197"/>
      <w:r>
        <w:lastRenderedPageBreak/>
        <w:t>Basic Decision Server</w:t>
      </w:r>
      <w:bookmarkEnd w:id="12"/>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3" w:name="_Toc292792198"/>
      <w:r>
        <w:lastRenderedPageBreak/>
        <w:t>Advanced Workbench</w:t>
      </w:r>
      <w:bookmarkEnd w:id="13"/>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4" w:name="_Toc292792199"/>
      <w:r>
        <w:lastRenderedPageBreak/>
        <w:t>High Availability</w:t>
      </w:r>
      <w:bookmarkEnd w:id="14"/>
    </w:p>
    <w:p w14:paraId="3F8A1A54" w14:textId="4F0B4D74" w:rsidR="00C57E01"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C57E01">
        <w:t xml:space="preserve">  There are two nginx build options as described </w:t>
      </w:r>
      <w:r w:rsidR="004B7C55">
        <w:t>below</w:t>
      </w:r>
      <w:r w:rsidR="00C57E01">
        <w:t>.</w:t>
      </w:r>
    </w:p>
    <w:p w14:paraId="029BFCD4" w14:textId="04686C64" w:rsidR="00C57E01" w:rsidRDefault="003F2960" w:rsidP="00C57E01">
      <w:pPr>
        <w:pStyle w:val="Heading3"/>
        <w:numPr>
          <w:ilvl w:val="2"/>
          <w:numId w:val="21"/>
        </w:numPr>
      </w:pPr>
      <w:r>
        <w:t xml:space="preserve">Registry </w:t>
      </w:r>
      <w:r w:rsidR="00C57E01">
        <w:t>Pull Option</w:t>
      </w:r>
    </w:p>
    <w:p w14:paraId="56B06616" w14:textId="5B8D1459" w:rsidR="002152FC" w:rsidRDefault="002152FC" w:rsidP="00A03796">
      <w:pPr>
        <w:pStyle w:val="BodyText"/>
      </w:pPr>
      <w:r>
        <w:t xml:space="preserve">If your weightwatcher application(s) are deployed to </w:t>
      </w:r>
      <w:proofErr w:type="spellStart"/>
      <w:r>
        <w:t>localhost</w:t>
      </w:r>
      <w:proofErr w:type="spellEnd"/>
      <w:r w:rsidR="00107D37">
        <w:t xml:space="preserve"> on </w:t>
      </w:r>
      <w:r w:rsidR="0012421E">
        <w:t xml:space="preserve">ports </w:t>
      </w:r>
      <w:r w:rsidR="00107D37">
        <w:t>8080 and/or 8081</w:t>
      </w:r>
      <w:r>
        <w:t xml:space="preserve"> then simply pull do</w:t>
      </w:r>
      <w:r w:rsidR="00C57E01">
        <w:t>wn the prebuilt nginx container.  Note that availability of this container is not guaranteed so if t</w:t>
      </w:r>
      <w:r w:rsidR="004B7C55">
        <w:t>he pull fails follow the alternate build option that follows.</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4E09E2F3" w14:textId="30D8B36F" w:rsidR="004B7C55" w:rsidRDefault="003F2960" w:rsidP="00A03796">
      <w:pPr>
        <w:pStyle w:val="Heading3"/>
        <w:numPr>
          <w:ilvl w:val="2"/>
          <w:numId w:val="21"/>
        </w:numPr>
      </w:pPr>
      <w:r>
        <w:t>Local</w:t>
      </w:r>
      <w:r w:rsidR="004B7C55">
        <w:t xml:space="preserve"> Build Option</w:t>
      </w:r>
    </w:p>
    <w:p w14:paraId="61F5520A" w14:textId="2CF803D1" w:rsidR="00EB10DB" w:rsidRDefault="004B7C55" w:rsidP="00A03796">
      <w:pPr>
        <w:pStyle w:val="BodyText"/>
      </w:pPr>
      <w:r>
        <w:t xml:space="preserve">To build your own nginx container, first </w:t>
      </w:r>
      <w:r w:rsidR="00983246">
        <w:t xml:space="preserve">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78C7C864" w:rsidR="00983246" w:rsidRDefault="003F2960"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ngin</w:t>
            </w:r>
            <w:r w:rsidR="00983246">
              <w:rPr>
                <w:rFonts w:ascii="Courier New" w:hAnsi="Courier New" w:cs="Courier New"/>
              </w:rPr>
              <w:t>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2D8F1621" w14:textId="331A79B2" w:rsidR="004B7C55" w:rsidRDefault="004B7C55" w:rsidP="00A03796">
      <w:pPr>
        <w:pStyle w:val="Heading3"/>
        <w:numPr>
          <w:ilvl w:val="2"/>
          <w:numId w:val="21"/>
        </w:numPr>
      </w:pPr>
      <w:r>
        <w:t>Tests</w:t>
      </w:r>
    </w:p>
    <w:p w14:paraId="6FC2FF84" w14:textId="2F71CC17" w:rsidR="00A9757D" w:rsidRDefault="003F2960" w:rsidP="00EB10DB">
      <w:pPr>
        <w:pStyle w:val="BodyText"/>
      </w:pPr>
      <w:r>
        <w:t>Onc</w:t>
      </w:r>
      <w:r w:rsidR="004B7C55">
        <w:t xml:space="preserve">e you have built the nginx container run the tests as follow.  </w:t>
      </w:r>
      <w:r w:rsidR="00F30C7C">
        <w:t>The ng</w:t>
      </w:r>
      <w:r w:rsidR="00EB10DB">
        <w:t>i</w:t>
      </w:r>
      <w:r w:rsidR="00F30C7C">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lastRenderedPageBreak/>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container each time you restart these JBoss containers.</w:t>
      </w:r>
    </w:p>
    <w:p w14:paraId="212F5E5C" w14:textId="7A10EB6C" w:rsidR="00152F49" w:rsidRDefault="00152F49">
      <w:pPr>
        <w:widowControl/>
        <w:suppressAutoHyphens w:val="0"/>
      </w:pPr>
    </w:p>
    <w:p w14:paraId="13C46682" w14:textId="2CD27716"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0D57BD96"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ps</w:t>
            </w:r>
            <w:proofErr w:type="spellEnd"/>
            <w:r w:rsidRPr="009150D5">
              <w:rPr>
                <w:rFonts w:ascii="Courier New" w:hAnsi="Courier New" w:cs="Courier New"/>
              </w:rPr>
              <w:t xml:space="preserve"> </w:t>
            </w:r>
            <w:r w:rsidR="004B7C55">
              <w:rPr>
                <w:rFonts w:ascii="Courier New" w:hAnsi="Courier New" w:cs="Courier New"/>
              </w:rPr>
              <w:t>–</w:t>
            </w:r>
            <w:r w:rsidRPr="009150D5">
              <w:rPr>
                <w:rFonts w:ascii="Courier New" w:hAnsi="Courier New" w:cs="Courier New"/>
              </w:rPr>
              <w:t>l</w:t>
            </w:r>
          </w:p>
          <w:p w14:paraId="62EDB589" w14:textId="545A412E"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0BF3294C" w14:textId="77777777" w:rsidR="00520E5D"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logs -f weightwatcher1</w:t>
            </w:r>
          </w:p>
          <w:p w14:paraId="710AB111" w14:textId="414B0BF1" w:rsidR="00520AE8" w:rsidRPr="009150D5" w:rsidRDefault="009150D5" w:rsidP="009150D5">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w:t>
            </w:r>
            <w:r w:rsidR="00427E18">
              <w:rPr>
                <w:rFonts w:ascii="Courier New" w:hAnsi="Courier New" w:cs="Courier New"/>
              </w:rPr>
              <w:t xml:space="preserve">-f </w:t>
            </w: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tc>
      </w:tr>
    </w:tbl>
    <w:p w14:paraId="1E095FD0" w14:textId="3D704710" w:rsidR="0066692B" w:rsidRDefault="0066692B">
      <w:pPr>
        <w:widowControl/>
        <w:suppressAutoHyphens w:val="0"/>
      </w:pPr>
    </w:p>
    <w:p w14:paraId="39F974F8" w14:textId="44FC2188" w:rsidR="009323C8" w:rsidRDefault="00772EDF" w:rsidP="008A0166">
      <w:pPr>
        <w:pStyle w:val="BodyText"/>
      </w:pPr>
      <w:r>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p>
    <w:p w14:paraId="5E793111" w14:textId="77777777" w:rsidR="00152F49" w:rsidRDefault="008A0166" w:rsidP="008A0166">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71EC6648" w14:textId="77777777" w:rsidR="00152F49" w:rsidRDefault="00152F49" w:rsidP="008A0166">
      <w:pPr>
        <w:widowControl/>
        <w:suppressAutoHyphens w:val="0"/>
        <w:ind w:left="567"/>
      </w:pPr>
    </w:p>
    <w:p w14:paraId="1A50B8FE" w14:textId="77777777" w:rsidR="00152F49" w:rsidRDefault="00152F49">
      <w:pPr>
        <w:widowControl/>
        <w:suppressAutoHyphens w:val="0"/>
        <w:rPr>
          <w:b/>
          <w:sz w:val="32"/>
          <w:szCs w:val="32"/>
        </w:rPr>
      </w:pPr>
      <w:r>
        <w:br w:type="page"/>
      </w:r>
    </w:p>
    <w:p w14:paraId="151CC7F4" w14:textId="45EA05A5" w:rsidR="00152F49" w:rsidRDefault="00152F49" w:rsidP="00152F49">
      <w:pPr>
        <w:pStyle w:val="Heading2"/>
      </w:pPr>
      <w:bookmarkStart w:id="15" w:name="_Toc292792200"/>
      <w:r>
        <w:lastRenderedPageBreak/>
        <w:t>REST Knowledge Management APIs</w:t>
      </w:r>
      <w:bookmarkEnd w:id="15"/>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Look in the test subdirectory for SoapUI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3D1678D8" w:rsidR="009323C8" w:rsidRDefault="002A5E3B" w:rsidP="002A5E3B">
      <w:pPr>
        <w:pStyle w:val="Heading1"/>
      </w:pPr>
      <w:bookmarkStart w:id="16" w:name="_Toc292792201"/>
      <w:r>
        <w:lastRenderedPageBreak/>
        <w:t>Containers</w:t>
      </w:r>
      <w:bookmarkEnd w:id="16"/>
    </w:p>
    <w:p w14:paraId="566BC82C" w14:textId="67646270" w:rsidR="009323C8" w:rsidRDefault="009323C8" w:rsidP="009323C8">
      <w:pPr>
        <w:pStyle w:val="Heading2"/>
      </w:pPr>
      <w:bookmarkStart w:id="17" w:name="_Toc292792202"/>
      <w:r>
        <w:t>Container Deployment</w:t>
      </w:r>
      <w:bookmarkEnd w:id="17"/>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7F93C8D8" w:rsidR="009769DC" w:rsidRDefault="00A20C3A" w:rsidP="001C42D3">
      <w:pPr>
        <w:pStyle w:val="ListParagraph"/>
        <w:numPr>
          <w:ilvl w:val="0"/>
          <w:numId w:val="14"/>
        </w:numPr>
      </w:pPr>
      <w:r>
        <w:t xml:space="preserve">Stop the </w:t>
      </w:r>
      <w:r w:rsidR="009769DC">
        <w:t>jboss-eap-6.4 you started earlier</w:t>
      </w:r>
    </w:p>
    <w:p w14:paraId="3F11AC63" w14:textId="2FC8CF99" w:rsidR="00B4738A" w:rsidRDefault="00B4738A" w:rsidP="001C42D3">
      <w:pPr>
        <w:pStyle w:val="ListParagraph"/>
        <w:numPr>
          <w:ilvl w:val="0"/>
          <w:numId w:val="14"/>
        </w:numPr>
      </w:pPr>
      <w:r>
        <w:t xml:space="preserve">Tar </w:t>
      </w:r>
      <w:r w:rsidR="00A20C3A">
        <w:t xml:space="preserve">up the </w:t>
      </w:r>
      <w:r>
        <w:t>repository</w:t>
      </w:r>
      <w:r w:rsidR="00A20C3A">
        <w:t xml:space="preserve"> in your M2_HOME</w:t>
      </w:r>
    </w:p>
    <w:p w14:paraId="4594BCFA" w14:textId="67BF2435" w:rsidR="009A145B" w:rsidRDefault="009A145B" w:rsidP="001C42D3">
      <w:pPr>
        <w:pStyle w:val="ListParagraph"/>
        <w:numPr>
          <w:ilvl w:val="0"/>
          <w:numId w:val="14"/>
        </w:numPr>
      </w:pPr>
      <w:r>
        <w:t>Remove the business-central war file for a lighter weight server profile</w:t>
      </w:r>
    </w:p>
    <w:p w14:paraId="47EFE11B" w14:textId="79EAD805" w:rsidR="009769DC" w:rsidRDefault="009769DC" w:rsidP="001C42D3">
      <w:pPr>
        <w:pStyle w:val="ListParagraph"/>
        <w:numPr>
          <w:ilvl w:val="0"/>
          <w:numId w:val="14"/>
        </w:numPr>
      </w:pPr>
      <w:r>
        <w:t>Zip the jboss-eap-6.4 installation located under \target you built earlier</w:t>
      </w:r>
      <w:r w:rsidR="00B4738A">
        <w:t xml:space="preserve"> with the </w:t>
      </w:r>
      <w:r w:rsidR="00A20C3A">
        <w:t>repository</w:t>
      </w:r>
      <w:r w:rsidR="00B4738A">
        <w:t>.jar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61D06F2F"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ADCF234" w14:textId="7B103909" w:rsidR="009A145B" w:rsidRDefault="009A145B" w:rsidP="00A957FF">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rm</w:t>
            </w:r>
            <w:proofErr w:type="spellEnd"/>
            <w:proofErr w:type="gramEnd"/>
            <w:r>
              <w:rPr>
                <w:rFonts w:ascii="Courier New" w:hAnsi="Courier New" w:cs="Courier New"/>
              </w:rPr>
              <w:t xml:space="preserve"> -</w:t>
            </w:r>
            <w:proofErr w:type="spellStart"/>
            <w:r>
              <w:rPr>
                <w:rFonts w:ascii="Courier New" w:hAnsi="Courier New" w:cs="Courier New"/>
              </w:rPr>
              <w:t>rf</w:t>
            </w:r>
            <w:proofErr w:type="spellEnd"/>
            <w:r>
              <w:rPr>
                <w:rFonts w:ascii="Courier New" w:hAnsi="Courier New" w:cs="Courier New"/>
              </w:rPr>
              <w:t xml:space="preserve"> jboss-eap-6.4/standalone/deployments/business-central*</w:t>
            </w:r>
          </w:p>
          <w:p w14:paraId="63B3A8F1" w14:textId="00E3D291" w:rsidR="00B4738A" w:rsidRDefault="00B4738A" w:rsidP="00A957FF">
            <w:pPr>
              <w:rPr>
                <w:rFonts w:ascii="Courier New" w:hAnsi="Courier New" w:cs="Courier New"/>
              </w:rPr>
            </w:pPr>
            <w:r>
              <w:rPr>
                <w:rFonts w:ascii="Courier New" w:hAnsi="Courier New" w:cs="Courier New"/>
              </w:rPr>
              <w:t># Find the location of your M2_HOME</w:t>
            </w:r>
          </w:p>
          <w:p w14:paraId="0197FFD8" w14:textId="77777777" w:rsidR="00A169F2" w:rsidRDefault="00A169F2" w:rsidP="00A957FF">
            <w:pPr>
              <w:rPr>
                <w:rFonts w:ascii="Courier New" w:hAnsi="Courier New" w:cs="Courier New"/>
              </w:rPr>
            </w:pPr>
            <w:r>
              <w:rPr>
                <w:rFonts w:ascii="Courier New" w:hAnsi="Courier New" w:cs="Courier New"/>
              </w:rPr>
              <w:t>$ cd ~/</w:t>
            </w:r>
            <w:proofErr w:type="gramStart"/>
            <w:r>
              <w:rPr>
                <w:rFonts w:ascii="Courier New" w:hAnsi="Courier New" w:cs="Courier New"/>
              </w:rPr>
              <w:t>.m2</w:t>
            </w:r>
            <w:proofErr w:type="gramEnd"/>
          </w:p>
          <w:p w14:paraId="7E15B003" w14:textId="640A82D7" w:rsidR="00A169F2" w:rsidRDefault="00A169F2"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Pr>
                <w:rFonts w:ascii="Courier New" w:hAnsi="Courier New" w:cs="Courier New"/>
              </w:rPr>
              <w:t xml:space="preserve">$ </w:t>
            </w:r>
            <w:proofErr w:type="gramStart"/>
            <w:r>
              <w:rPr>
                <w:rFonts w:ascii="Courier New" w:hAnsi="Courier New" w:cs="Courier New"/>
              </w:rPr>
              <w:t>tar</w:t>
            </w:r>
            <w:proofErr w:type="gramEnd"/>
            <w:r>
              <w:rPr>
                <w:rFonts w:ascii="Courier New" w:hAnsi="Courier New" w:cs="Courier New"/>
              </w:rPr>
              <w:t xml:space="preserve"> </w:t>
            </w:r>
            <w:proofErr w:type="spellStart"/>
            <w:r>
              <w:rPr>
                <w:rFonts w:ascii="Courier New" w:hAnsi="Courier New" w:cs="Courier New"/>
              </w:rPr>
              <w:t>cvf</w:t>
            </w:r>
            <w:proofErr w:type="spellEnd"/>
            <w:r>
              <w:rPr>
                <w:rFonts w:ascii="Courier New" w:hAnsi="Courier New" w:cs="Courier New"/>
              </w:rPr>
              <w:t xml:space="preserve"> </w:t>
            </w:r>
            <w:proofErr w:type="spellStart"/>
            <w:r w:rsidRPr="00A169F2">
              <w:rPr>
                <w:rFonts w:ascii="Courier New" w:hAnsi="Courier New" w:cs="Courier New"/>
                <w:color w:val="000000"/>
                <w:lang w:val="en-US"/>
              </w:rPr>
              <w:t>cvf</w:t>
            </w:r>
            <w:proofErr w:type="spellEnd"/>
            <w:r w:rsidRPr="00A169F2">
              <w:rPr>
                <w:rFonts w:ascii="Courier New" w:hAnsi="Courier New" w:cs="Courier New"/>
                <w:color w:val="000000"/>
                <w:lang w:val="en-US"/>
              </w:rPr>
              <w:t xml:space="preserve"> repository.tar repository/</w:t>
            </w:r>
            <w:r>
              <w:rPr>
                <w:rFonts w:ascii="Courier New" w:hAnsi="Courier New" w:cs="Courier New"/>
                <w:color w:val="000000"/>
                <w:lang w:val="en-US"/>
              </w:rPr>
              <w:t xml:space="preserve"> </w:t>
            </w:r>
          </w:p>
          <w:p w14:paraId="45E8A4ED" w14:textId="2CE837DB" w:rsidR="00B4738A" w:rsidRPr="00B4738A" w:rsidRDefault="00B4738A"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B4738A">
              <w:rPr>
                <w:rFonts w:ascii="Courier New" w:hAnsi="Courier New" w:cs="Courier New"/>
                <w:color w:val="000000"/>
                <w:lang w:val="en-US"/>
              </w:rPr>
              <w:t xml:space="preserve">$ </w:t>
            </w:r>
            <w:proofErr w:type="spellStart"/>
            <w:r w:rsidRPr="00B4738A">
              <w:rPr>
                <w:rFonts w:ascii="Courier New" w:hAnsi="Courier New" w:cs="Courier New"/>
                <w:color w:val="000000"/>
                <w:lang w:val="en-US"/>
              </w:rPr>
              <w:t>cp</w:t>
            </w:r>
            <w:proofErr w:type="spellEnd"/>
            <w:r w:rsidRPr="00B4738A">
              <w:rPr>
                <w:rFonts w:ascii="Courier New" w:hAnsi="Courier New" w:cs="Courier New"/>
                <w:color w:val="000000"/>
                <w:lang w:val="en-US"/>
              </w:rPr>
              <w:t xml:space="preserve"> repository.tar ~/</w:t>
            </w:r>
            <w:proofErr w:type="spellStart"/>
            <w:r w:rsidRPr="00B4738A">
              <w:rPr>
                <w:rFonts w:ascii="Courier New" w:hAnsi="Courier New" w:cs="Courier New"/>
                <w:color w:val="000000"/>
                <w:lang w:val="en-US"/>
              </w:rPr>
              <w:t>GitHub</w:t>
            </w:r>
            <w:proofErr w:type="spellEnd"/>
            <w:r w:rsidRPr="00B4738A">
              <w:rPr>
                <w:rFonts w:ascii="Courier New" w:hAnsi="Courier New" w:cs="Courier New"/>
                <w:color w:val="000000"/>
                <w:lang w:val="en-US"/>
              </w:rPr>
              <w:t>/weightwatcher/target/jboss-eap-6.4/</w:t>
            </w:r>
          </w:p>
          <w:p w14:paraId="66C86933" w14:textId="3178C7DC" w:rsidR="00A169F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79D7EA76"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00FF18BA">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90 spicozzi/weightwatcher</w:t>
            </w:r>
          </w:p>
        </w:tc>
      </w:tr>
    </w:tbl>
    <w:p w14:paraId="01C5B721" w14:textId="77777777" w:rsidR="009323C8" w:rsidRDefault="009323C8" w:rsidP="009323C8"/>
    <w:p w14:paraId="4EA44C85" w14:textId="166B89A4" w:rsidR="00304F1F" w:rsidRDefault="00904F42" w:rsidP="00304F1F">
      <w:r>
        <w:t>No</w:t>
      </w:r>
      <w:r w:rsidR="00E54B0A">
        <w:t>w repeat the configuration step to create a Container as</w:t>
      </w:r>
      <w:r>
        <w:t xml:space="preserve"> described in section 4.</w:t>
      </w:r>
      <w:r w:rsidR="00E54B0A">
        <w:t>3</w:t>
      </w:r>
      <w:r w:rsidR="00234820">
        <w:t xml:space="preserve">.  </w:t>
      </w:r>
      <w:r w:rsidR="00304F1F">
        <w:t>You are then ready to explore the demo as described in section 5.</w:t>
      </w:r>
      <w:r w:rsidR="00EE5D70">
        <w:t xml:space="preserve">  T</w:t>
      </w:r>
      <w:r w:rsidR="00B95BD3">
        <w:t>he only thing you will need to do is restart the Container as described in section 5.1.</w:t>
      </w:r>
      <w:bookmarkStart w:id="18" w:name="_GoBack"/>
      <w:bookmarkEnd w:id="18"/>
    </w:p>
    <w:p w14:paraId="4A811E14" w14:textId="302F5533" w:rsidR="009323C8" w:rsidRDefault="009323C8" w:rsidP="00123D74">
      <w:pPr>
        <w:widowControl/>
        <w:suppressAutoHyphens w:val="0"/>
      </w:pPr>
    </w:p>
    <w:p w14:paraId="2579BE63" w14:textId="3BFA6ED7"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w:t>
      </w:r>
      <w:r w:rsidR="00E54B0A">
        <w:t xml:space="preserve"> (section 4.3)</w:t>
      </w:r>
      <w:r>
        <w:t xml:space="preserve"> each time you restart JBoss.</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6E614AA6" w:rsidR="008910BA" w:rsidRPr="00152F49" w:rsidRDefault="008910BA" w:rsidP="00123D74">
      <w:pPr>
        <w:widowControl/>
        <w:suppressAutoHyphens w:val="0"/>
        <w:rPr>
          <w:rFonts w:ascii="Courier New" w:hAnsi="Courier New" w:cs="Courier New"/>
          <w:color w:val="000000"/>
          <w:lang w:val="en-US"/>
        </w:rPr>
      </w:pPr>
    </w:p>
    <w:sectPr w:rsidR="008910BA"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6F4692"/>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7E472DE3"/>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19"/>
  </w:num>
  <w:num w:numId="6">
    <w:abstractNumId w:val="8"/>
  </w:num>
  <w:num w:numId="7">
    <w:abstractNumId w:val="12"/>
  </w:num>
  <w:num w:numId="8">
    <w:abstractNumId w:val="6"/>
  </w:num>
  <w:num w:numId="9">
    <w:abstractNumId w:val="15"/>
  </w:num>
  <w:num w:numId="10">
    <w:abstractNumId w:val="11"/>
  </w:num>
  <w:num w:numId="11">
    <w:abstractNumId w:val="16"/>
  </w:num>
  <w:num w:numId="12">
    <w:abstractNumId w:val="5"/>
  </w:num>
  <w:num w:numId="13">
    <w:abstractNumId w:val="18"/>
  </w:num>
  <w:num w:numId="14">
    <w:abstractNumId w:val="14"/>
  </w:num>
  <w:num w:numId="15">
    <w:abstractNumId w:val="13"/>
  </w:num>
  <w:num w:numId="16">
    <w:abstractNumId w:val="9"/>
  </w:num>
  <w:num w:numId="17">
    <w:abstractNumId w:val="17"/>
  </w:num>
  <w:num w:numId="18">
    <w:abstractNumId w:val="10"/>
  </w:num>
  <w:num w:numId="19">
    <w:abstractNumId w:val="4"/>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217F"/>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4820"/>
    <w:rsid w:val="00237249"/>
    <w:rsid w:val="00251F6D"/>
    <w:rsid w:val="0027745B"/>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2960"/>
    <w:rsid w:val="003F6369"/>
    <w:rsid w:val="00403138"/>
    <w:rsid w:val="00406213"/>
    <w:rsid w:val="004202D6"/>
    <w:rsid w:val="00427E18"/>
    <w:rsid w:val="00445899"/>
    <w:rsid w:val="004550E1"/>
    <w:rsid w:val="0047711D"/>
    <w:rsid w:val="00481A01"/>
    <w:rsid w:val="00486F2B"/>
    <w:rsid w:val="00492AE6"/>
    <w:rsid w:val="00493EE5"/>
    <w:rsid w:val="004B7C55"/>
    <w:rsid w:val="004C0464"/>
    <w:rsid w:val="004C0A44"/>
    <w:rsid w:val="004D1496"/>
    <w:rsid w:val="004F24A3"/>
    <w:rsid w:val="00510B79"/>
    <w:rsid w:val="00520AE8"/>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05E9F"/>
    <w:rsid w:val="00612F65"/>
    <w:rsid w:val="00623DA3"/>
    <w:rsid w:val="00624A18"/>
    <w:rsid w:val="00626114"/>
    <w:rsid w:val="00636C2A"/>
    <w:rsid w:val="00650ED9"/>
    <w:rsid w:val="0066692B"/>
    <w:rsid w:val="00676D9D"/>
    <w:rsid w:val="006867B7"/>
    <w:rsid w:val="00695731"/>
    <w:rsid w:val="006A146B"/>
    <w:rsid w:val="006A4A56"/>
    <w:rsid w:val="006C48FC"/>
    <w:rsid w:val="006C56C2"/>
    <w:rsid w:val="006C76A3"/>
    <w:rsid w:val="006D124A"/>
    <w:rsid w:val="006D49F3"/>
    <w:rsid w:val="006E38B9"/>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D9"/>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145B"/>
    <w:rsid w:val="009A3FC2"/>
    <w:rsid w:val="009B21AF"/>
    <w:rsid w:val="009B7CFE"/>
    <w:rsid w:val="009C2E62"/>
    <w:rsid w:val="009D2EF8"/>
    <w:rsid w:val="009E14A0"/>
    <w:rsid w:val="009E6A96"/>
    <w:rsid w:val="00A03796"/>
    <w:rsid w:val="00A04AEE"/>
    <w:rsid w:val="00A11B65"/>
    <w:rsid w:val="00A12713"/>
    <w:rsid w:val="00A14550"/>
    <w:rsid w:val="00A169F2"/>
    <w:rsid w:val="00A20BA3"/>
    <w:rsid w:val="00A20C3A"/>
    <w:rsid w:val="00A22863"/>
    <w:rsid w:val="00A26D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4738A"/>
    <w:rsid w:val="00B61936"/>
    <w:rsid w:val="00B717E1"/>
    <w:rsid w:val="00B77883"/>
    <w:rsid w:val="00B83610"/>
    <w:rsid w:val="00B952DC"/>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57E01"/>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54B0A"/>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 w:val="00FF18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15</Pages>
  <Words>2194</Words>
  <Characters>12508</Characters>
  <Application>Microsoft Macintosh Word</Application>
  <DocSecurity>0</DocSecurity>
  <Lines>104</Lines>
  <Paragraphs>29</Paragraphs>
  <ScaleCrop>false</ScaleCrop>
  <Company>Emergitect Pty Ltd</Company>
  <LinksUpToDate>false</LinksUpToDate>
  <CharactersWithSpaces>14673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286</cp:revision>
  <cp:lastPrinted>2015-05-04T02:25:00Z</cp:lastPrinted>
  <dcterms:created xsi:type="dcterms:W3CDTF">2015-05-02T22:45:00Z</dcterms:created>
  <dcterms:modified xsi:type="dcterms:W3CDTF">2015-05-31T10:06:00Z</dcterms:modified>
</cp:coreProperties>
</file>